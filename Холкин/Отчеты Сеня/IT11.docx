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9"/>
        <w:gridCol w:w="3289"/>
        <w:gridCol w:w="440"/>
        <w:gridCol w:w="3289"/>
      </w:tblGrid>
      <w:tr w:rsidR="0037005F" w:rsidTr="0037005F">
        <w:trPr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  <w:tc>
          <w:tcPr>
            <w:tcW w:w="328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0" distR="0" wp14:anchorId="7D1EE57F" wp14:editId="255725DC">
                  <wp:extent cx="890689" cy="1009223"/>
                  <wp:effectExtent l="0" t="0" r="4661" b="427"/>
                  <wp:docPr id="5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89" cy="100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37005F" w:rsidTr="0037005F">
        <w:trPr>
          <w:cantSplit/>
          <w:trHeight w:val="11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7005F" w:rsidRDefault="0037005F" w:rsidP="009B4F6A">
            <w:pPr>
              <w:spacing w:line="160" w:lineRule="exact"/>
              <w:jc w:val="center"/>
              <w:rPr>
                <w:caps/>
                <w:sz w:val="16"/>
                <w:szCs w:val="16"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  <w:p w:rsidR="0037005F" w:rsidRDefault="0037005F" w:rsidP="009B4F6A">
            <w:pPr>
              <w:spacing w:line="140" w:lineRule="exact"/>
              <w:rPr>
                <w:caps/>
              </w:rPr>
            </w:pP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exact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t>высшего образования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:rsidR="0037005F" w:rsidRDefault="0037005F" w:rsidP="009B4F6A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keepNext/>
              <w:jc w:val="center"/>
              <w:rPr>
                <w:b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63C5B9F" wp14:editId="1493B7E2">
                      <wp:extent cx="5600069" cy="1271"/>
                      <wp:effectExtent l="0" t="19050" r="631" b="36829"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00069" cy="12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3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2BB4E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единительная линия 3" o:spid="_x0000_s1026" type="#_x0000_t32" style="width:440.95pt;height:.1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" strokeweight="1.0584mm">
                      <w10:anchorlock/>
                    </v:shape>
                  </w:pict>
                </mc:Fallback>
              </mc:AlternateContent>
            </w:r>
          </w:p>
        </w:tc>
      </w:tr>
      <w:tr w:rsidR="0037005F" w:rsidTr="0037005F">
        <w:trPr>
          <w:gridAfter w:val="1"/>
          <w:wAfter w:w="3289" w:type="dxa"/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rPr>
                <w:caps/>
              </w:rPr>
            </w:pP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right"/>
              <w:rPr>
                <w:caps/>
              </w:rPr>
            </w:pPr>
          </w:p>
        </w:tc>
      </w:tr>
    </w:tbl>
    <w:p w:rsidR="0037005F" w:rsidRDefault="0037005F" w:rsidP="0037005F">
      <w:pPr>
        <w:jc w:val="center"/>
        <w:rPr>
          <w:b/>
          <w:bCs/>
        </w:rPr>
      </w:pPr>
      <w:r>
        <w:rPr>
          <w:b/>
          <w:bCs/>
        </w:rPr>
        <w:t>Институт Информационных технологий</w:t>
      </w:r>
    </w:p>
    <w:p w:rsidR="0037005F" w:rsidRDefault="0037005F" w:rsidP="0037005F">
      <w:pPr>
        <w:jc w:val="both"/>
        <w:rPr>
          <w:b/>
          <w:bCs/>
        </w:rPr>
      </w:pPr>
    </w:p>
    <w:p w:rsidR="0037005F" w:rsidRPr="00965385" w:rsidRDefault="0037005F" w:rsidP="00965385">
      <w:pPr>
        <w:jc w:val="center"/>
        <w:rPr>
          <w:b/>
        </w:rPr>
      </w:pPr>
      <w:r w:rsidRPr="00965385">
        <w:rPr>
          <w:b/>
        </w:rPr>
        <w:t>Кафедра ИППО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C62C70" w:rsidP="0037005F">
      <w:pPr>
        <w:jc w:val="center"/>
        <w:rPr>
          <w:b/>
          <w:bCs/>
        </w:rPr>
      </w:pPr>
      <w:r>
        <w:rPr>
          <w:b/>
          <w:bCs/>
        </w:rPr>
        <w:t>Дисциплина «Интернет-технологии и системы</w:t>
      </w:r>
      <w:r w:rsidR="0037005F">
        <w:rPr>
          <w:b/>
          <w:bCs/>
        </w:rPr>
        <w:t>»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center"/>
        <w:rPr>
          <w:b/>
        </w:rPr>
      </w:pPr>
      <w:r>
        <w:rPr>
          <w:b/>
        </w:rPr>
        <w:t>ОТЧЕТ</w:t>
      </w:r>
    </w:p>
    <w:p w:rsidR="00EB08B1" w:rsidRDefault="00EB08B1" w:rsidP="0037005F">
      <w:pPr>
        <w:jc w:val="center"/>
        <w:rPr>
          <w:b/>
        </w:rPr>
      </w:pPr>
    </w:p>
    <w:p w:rsidR="00DC565C" w:rsidRPr="0098645E" w:rsidRDefault="0037005F" w:rsidP="00EB08B1">
      <w:pPr>
        <w:spacing w:line="360" w:lineRule="auto"/>
        <w:jc w:val="center"/>
        <w:rPr>
          <w:b/>
        </w:rPr>
      </w:pPr>
      <w:r>
        <w:rPr>
          <w:b/>
        </w:rPr>
        <w:t xml:space="preserve"> </w:t>
      </w:r>
      <w:r w:rsidR="00DC565C" w:rsidRPr="00EB08B1">
        <w:rPr>
          <w:b/>
        </w:rPr>
        <w:t>ЛАБОРАТОРНАЯ</w:t>
      </w:r>
      <w:r w:rsidR="00DC565C">
        <w:rPr>
          <w:b/>
        </w:rPr>
        <w:t xml:space="preserve"> РАБОТА</w:t>
      </w:r>
      <w:r w:rsidR="00C62C70">
        <w:rPr>
          <w:b/>
        </w:rPr>
        <w:t xml:space="preserve"> №</w:t>
      </w:r>
      <w:r w:rsidR="001645A3" w:rsidRPr="001645A3">
        <w:rPr>
          <w:b/>
        </w:rPr>
        <w:t xml:space="preserve"> </w:t>
      </w:r>
      <w:r w:rsidR="00431B39" w:rsidRPr="0098645E">
        <w:rPr>
          <w:b/>
        </w:rPr>
        <w:t>1</w:t>
      </w:r>
      <w:r w:rsidR="00293A09">
        <w:rPr>
          <w:b/>
        </w:rPr>
        <w:t>1</w:t>
      </w:r>
    </w:p>
    <w:p w:rsidR="00DC565C" w:rsidRPr="0098645E" w:rsidRDefault="00EB08B1" w:rsidP="00EB08B1">
      <w:pPr>
        <w:spacing w:line="360" w:lineRule="auto"/>
        <w:jc w:val="center"/>
        <w:rPr>
          <w:b/>
        </w:rPr>
      </w:pPr>
      <w:r>
        <w:rPr>
          <w:b/>
        </w:rPr>
        <w:t>ПРАКТИЧЕСКОЕ ЗАНЯТИЕ</w:t>
      </w:r>
      <w:r w:rsidR="00DC565C">
        <w:rPr>
          <w:b/>
        </w:rPr>
        <w:t xml:space="preserve"> №</w:t>
      </w:r>
      <w:r w:rsidR="007D6782">
        <w:rPr>
          <w:b/>
        </w:rPr>
        <w:t xml:space="preserve"> </w:t>
      </w:r>
      <w:r w:rsidR="00431B39" w:rsidRPr="0098645E">
        <w:rPr>
          <w:b/>
        </w:rPr>
        <w:t>1</w:t>
      </w:r>
      <w:r w:rsidR="00293A09">
        <w:rPr>
          <w:b/>
        </w:rPr>
        <w:t>1</w:t>
      </w:r>
    </w:p>
    <w:p w:rsidR="0037005F" w:rsidRDefault="0037005F" w:rsidP="0037005F">
      <w:pPr>
        <w:jc w:val="center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  <w:r>
        <w:t>Вы</w:t>
      </w:r>
      <w:r w:rsidR="00C62C70">
        <w:t>полнил студент группы ИКБО-02-15</w:t>
      </w:r>
      <w:r>
        <w:tab/>
      </w:r>
      <w:r>
        <w:tab/>
      </w:r>
      <w:r>
        <w:tab/>
      </w:r>
      <w:r>
        <w:tab/>
      </w:r>
      <w:r>
        <w:tab/>
      </w:r>
      <w:r w:rsidR="00712783">
        <w:rPr>
          <w:i/>
        </w:rPr>
        <w:t>Зорин</w:t>
      </w:r>
      <w:r w:rsidR="00C62C70">
        <w:rPr>
          <w:i/>
        </w:rPr>
        <w:t xml:space="preserve"> </w:t>
      </w:r>
      <w:r w:rsidR="00712783">
        <w:rPr>
          <w:i/>
        </w:rPr>
        <w:t>А</w:t>
      </w:r>
      <w:r w:rsidR="00C62C70">
        <w:rPr>
          <w:i/>
        </w:rPr>
        <w:t>.</w:t>
      </w:r>
      <w:r w:rsidR="00712783">
        <w:rPr>
          <w:i/>
        </w:rPr>
        <w:t>Л</w:t>
      </w:r>
      <w:r w:rsidR="00C62C70">
        <w:rPr>
          <w:i/>
        </w:rPr>
        <w:t>.</w:t>
      </w:r>
    </w:p>
    <w:p w:rsidR="0037005F" w:rsidRDefault="0037005F" w:rsidP="0037005F">
      <w:pPr>
        <w:jc w:val="both"/>
      </w:pPr>
      <w:r>
        <w:t xml:space="preserve">                                               </w:t>
      </w:r>
      <w:r>
        <w:rPr>
          <w:i/>
        </w:rPr>
        <w:tab/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Pr="00C62C70" w:rsidRDefault="00C62C70" w:rsidP="0037005F">
      <w:pPr>
        <w:jc w:val="both"/>
        <w:rPr>
          <w:i/>
        </w:rPr>
      </w:pPr>
      <w:r>
        <w:t>Принял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62C70">
        <w:rPr>
          <w:i/>
        </w:rPr>
        <w:t>Холкин И.И.</w:t>
      </w:r>
    </w:p>
    <w:p w:rsidR="0037005F" w:rsidRDefault="0037005F" w:rsidP="0037005F">
      <w:pPr>
        <w:jc w:val="both"/>
      </w:pPr>
      <w:r>
        <w:t>доцент, доцент, к.т.н.</w:t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07"/>
        <w:gridCol w:w="3335"/>
        <w:gridCol w:w="2613"/>
      </w:tblGrid>
      <w:tr w:rsidR="00C62C70" w:rsidRPr="00EF17BD" w:rsidTr="009B4F6A">
        <w:tc>
          <w:tcPr>
            <w:tcW w:w="3510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>
              <w:t>Р</w:t>
            </w:r>
            <w:r w:rsidRPr="00EF17BD">
              <w:t>аботы выполнены</w:t>
            </w:r>
          </w:p>
        </w:tc>
        <w:tc>
          <w:tcPr>
            <w:tcW w:w="3402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</w:t>
            </w:r>
            <w:proofErr w:type="gramStart"/>
            <w:r w:rsidRPr="00EF17BD">
              <w:t>_»_</w:t>
            </w:r>
            <w:proofErr w:type="gramEnd"/>
            <w:r w:rsidRPr="00EF17BD">
              <w:t>______201</w:t>
            </w:r>
            <w:r w:rsidR="00234D6B">
              <w:t>8</w:t>
            </w:r>
            <w:r w:rsidRPr="00EF17BD">
              <w:t xml:space="preserve">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>(подпись студента)</w:t>
            </w:r>
          </w:p>
        </w:tc>
      </w:tr>
      <w:tr w:rsidR="00C62C70" w:rsidRPr="00EF17BD" w:rsidTr="009B4F6A">
        <w:trPr>
          <w:trHeight w:val="60"/>
        </w:trPr>
        <w:tc>
          <w:tcPr>
            <w:tcW w:w="3510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  <w:tc>
          <w:tcPr>
            <w:tcW w:w="3402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</w:tr>
      <w:tr w:rsidR="00C62C70" w:rsidRPr="00EF17BD" w:rsidTr="009B4F6A">
        <w:tc>
          <w:tcPr>
            <w:tcW w:w="3510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«Зачтено»</w:t>
            </w:r>
          </w:p>
        </w:tc>
        <w:tc>
          <w:tcPr>
            <w:tcW w:w="3402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</w:t>
            </w:r>
            <w:proofErr w:type="gramStart"/>
            <w:r w:rsidRPr="00EF17BD">
              <w:t>_»_</w:t>
            </w:r>
            <w:proofErr w:type="gramEnd"/>
            <w:r w:rsidRPr="00EF17BD">
              <w:t>______201</w:t>
            </w:r>
            <w:r w:rsidR="00234D6B">
              <w:t>8</w:t>
            </w:r>
            <w:r w:rsidRPr="00EF17BD">
              <w:t xml:space="preserve">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 xml:space="preserve"> (подпись руководителя)</w:t>
            </w:r>
          </w:p>
        </w:tc>
      </w:tr>
    </w:tbl>
    <w:p w:rsidR="0037005F" w:rsidRDefault="0037005F" w:rsidP="0037005F">
      <w:pPr>
        <w:jc w:val="both"/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1645A3" w:rsidRPr="00965385" w:rsidRDefault="00965385" w:rsidP="00965385">
      <w:pPr>
        <w:jc w:val="center"/>
        <w:rPr>
          <w:b/>
          <w:bCs/>
        </w:rPr>
      </w:pPr>
      <w:r>
        <w:rPr>
          <w:b/>
          <w:bCs/>
        </w:rPr>
        <w:t>Москва 2018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74922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5385" w:rsidRPr="004B4E28" w:rsidRDefault="00965385">
          <w:pPr>
            <w:pStyle w:val="a9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4B4E28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Оглавление</w:t>
          </w:r>
        </w:p>
        <w:p w:rsidR="00D41C2B" w:rsidRDefault="00965385" w:rsidP="00D41C2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040E91">
            <w:rPr>
              <w:sz w:val="36"/>
              <w:szCs w:val="28"/>
            </w:rPr>
            <w:fldChar w:fldCharType="begin"/>
          </w:r>
          <w:r w:rsidRPr="00040E91">
            <w:rPr>
              <w:sz w:val="36"/>
              <w:szCs w:val="28"/>
            </w:rPr>
            <w:instrText xml:space="preserve"> TOC \o "1-3" \h \z \u </w:instrText>
          </w:r>
          <w:r w:rsidRPr="00040E91">
            <w:rPr>
              <w:sz w:val="36"/>
              <w:szCs w:val="28"/>
            </w:rPr>
            <w:fldChar w:fldCharType="separate"/>
          </w:r>
          <w:hyperlink w:anchor="_Toc526801401" w:history="1">
            <w:bookmarkStart w:id="0" w:name="_GoBack"/>
            <w:r w:rsidR="00D41C2B" w:rsidRPr="00D41C2B">
              <w:rPr>
                <w:rStyle w:val="aa"/>
                <w:b w:val="0"/>
              </w:rPr>
              <w:t>Задание</w:t>
            </w:r>
            <w:bookmarkEnd w:id="0"/>
            <w:r w:rsidR="00D41C2B">
              <w:rPr>
                <w:webHidden/>
              </w:rPr>
              <w:tab/>
            </w:r>
            <w:r w:rsidR="00D41C2B">
              <w:rPr>
                <w:webHidden/>
              </w:rPr>
              <w:fldChar w:fldCharType="begin"/>
            </w:r>
            <w:r w:rsidR="00D41C2B">
              <w:rPr>
                <w:webHidden/>
              </w:rPr>
              <w:instrText xml:space="preserve"> PAGEREF _Toc526801401 \h </w:instrText>
            </w:r>
            <w:r w:rsidR="00D41C2B">
              <w:rPr>
                <w:webHidden/>
              </w:rPr>
            </w:r>
            <w:r w:rsidR="00D41C2B">
              <w:rPr>
                <w:webHidden/>
              </w:rPr>
              <w:fldChar w:fldCharType="separate"/>
            </w:r>
            <w:r w:rsidR="00D41C2B">
              <w:rPr>
                <w:webHidden/>
              </w:rPr>
              <w:t>3</w:t>
            </w:r>
            <w:r w:rsidR="00D41C2B">
              <w:rPr>
                <w:webHidden/>
              </w:rPr>
              <w:fldChar w:fldCharType="end"/>
            </w:r>
          </w:hyperlink>
        </w:p>
        <w:p w:rsidR="00D41C2B" w:rsidRDefault="00D41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801402" w:history="1">
            <w:r w:rsidRPr="00EF5B88">
              <w:rPr>
                <w:rStyle w:val="aa"/>
                <w:noProof/>
              </w:rPr>
              <w:t>Процесс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_Toc526801402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C2B" w:rsidRDefault="00D41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801403" w:history="1">
            <w:r w:rsidRPr="00EF5B88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_Toc526801403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C2B" w:rsidRPr="00D41C2B" w:rsidRDefault="00D41C2B" w:rsidP="00D41C2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801404" w:history="1">
            <w:r w:rsidRPr="00D41C2B">
              <w:rPr>
                <w:rStyle w:val="aa"/>
                <w:b w:val="0"/>
              </w:rPr>
              <w:t>Библиографический список</w:t>
            </w:r>
            <w:r w:rsidRPr="00D41C2B">
              <w:rPr>
                <w:webHidden/>
              </w:rPr>
              <w:tab/>
            </w:r>
            <w:r w:rsidRPr="00D41C2B">
              <w:rPr>
                <w:webHidden/>
              </w:rPr>
              <w:fldChar w:fldCharType="begin"/>
            </w:r>
            <w:r w:rsidRPr="00D41C2B">
              <w:rPr>
                <w:webHidden/>
              </w:rPr>
              <w:instrText xml:space="preserve"> PAGEREF _Toc526801404 \h </w:instrText>
            </w:r>
            <w:r w:rsidRPr="00D41C2B">
              <w:rPr>
                <w:webHidden/>
              </w:rPr>
            </w:r>
            <w:r w:rsidRPr="00D41C2B">
              <w:rPr>
                <w:webHidden/>
              </w:rPr>
              <w:fldChar w:fldCharType="separate"/>
            </w:r>
            <w:r w:rsidRPr="00D41C2B">
              <w:rPr>
                <w:webHidden/>
              </w:rPr>
              <w:t>8</w:t>
            </w:r>
            <w:r w:rsidRPr="00D41C2B">
              <w:rPr>
                <w:webHidden/>
              </w:rPr>
              <w:fldChar w:fldCharType="end"/>
            </w:r>
          </w:hyperlink>
        </w:p>
        <w:p w:rsidR="00965385" w:rsidRDefault="00965385">
          <w:r w:rsidRPr="00040E91">
            <w:rPr>
              <w:bCs/>
              <w:sz w:val="36"/>
              <w:szCs w:val="28"/>
            </w:rPr>
            <w:fldChar w:fldCharType="end"/>
          </w:r>
        </w:p>
      </w:sdtContent>
    </w:sdt>
    <w:p w:rsidR="00965385" w:rsidRPr="000553CC" w:rsidRDefault="00965385" w:rsidP="000553CC">
      <w:pPr>
        <w:rPr>
          <w:b/>
          <w:sz w:val="28"/>
          <w:szCs w:val="28"/>
          <w:lang w:val="en-US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Pr="00156348" w:rsidRDefault="00156348" w:rsidP="0015634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26801401"/>
      <w:r w:rsidRPr="0015634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Задание</w:t>
      </w:r>
      <w:bookmarkEnd w:id="1"/>
    </w:p>
    <w:p w:rsidR="00293A09" w:rsidRPr="00293A09" w:rsidRDefault="00293A09" w:rsidP="00293A09">
      <w:pPr>
        <w:jc w:val="both"/>
        <w:rPr>
          <w:spacing w:val="-6"/>
          <w:sz w:val="28"/>
        </w:rPr>
      </w:pPr>
      <w:r w:rsidRPr="00293A09">
        <w:rPr>
          <w:sz w:val="28"/>
        </w:rPr>
        <w:t xml:space="preserve">1. Изучите </w:t>
      </w:r>
      <w:r w:rsidRPr="00293A09">
        <w:rPr>
          <w:spacing w:val="-6"/>
          <w:sz w:val="28"/>
        </w:rPr>
        <w:t xml:space="preserve">Методические </w:t>
      </w:r>
      <w:r w:rsidRPr="00293A09">
        <w:rPr>
          <w:spacing w:val="-6"/>
          <w:sz w:val="28"/>
        </w:rPr>
        <w:t>указания или</w:t>
      </w:r>
      <w:r w:rsidRPr="00293A09">
        <w:rPr>
          <w:spacing w:val="-6"/>
          <w:sz w:val="28"/>
        </w:rPr>
        <w:t xml:space="preserve"> соответствующие разделы пособий по указанной тематике [2,3,4,5,6,7,10].</w:t>
      </w:r>
    </w:p>
    <w:p w:rsidR="00293A09" w:rsidRPr="00293A09" w:rsidRDefault="00293A09" w:rsidP="00293A09">
      <w:pPr>
        <w:jc w:val="both"/>
        <w:rPr>
          <w:color w:val="000000"/>
          <w:spacing w:val="-1"/>
          <w:sz w:val="28"/>
        </w:rPr>
      </w:pPr>
      <w:r w:rsidRPr="00293A09">
        <w:rPr>
          <w:spacing w:val="-6"/>
          <w:sz w:val="28"/>
        </w:rPr>
        <w:t xml:space="preserve">2. Выполните примеры, </w:t>
      </w:r>
      <w:r w:rsidRPr="00293A09">
        <w:rPr>
          <w:color w:val="000000"/>
          <w:spacing w:val="-1"/>
          <w:sz w:val="28"/>
        </w:rPr>
        <w:t>разобранные в п. 1 методических указ</w:t>
      </w:r>
      <w:r w:rsidRPr="00293A09">
        <w:rPr>
          <w:color w:val="000000"/>
          <w:spacing w:val="-1"/>
          <w:sz w:val="28"/>
        </w:rPr>
        <w:t>а</w:t>
      </w:r>
      <w:r w:rsidRPr="00293A09">
        <w:rPr>
          <w:color w:val="000000"/>
          <w:spacing w:val="-1"/>
          <w:sz w:val="28"/>
        </w:rPr>
        <w:t>ний.</w:t>
      </w:r>
    </w:p>
    <w:p w:rsidR="00293A09" w:rsidRPr="00293A09" w:rsidRDefault="00293A09" w:rsidP="00293A09">
      <w:pPr>
        <w:jc w:val="both"/>
        <w:rPr>
          <w:b/>
          <w:color w:val="000000"/>
          <w:spacing w:val="-1"/>
          <w:sz w:val="28"/>
        </w:rPr>
      </w:pPr>
      <w:r w:rsidRPr="00293A09">
        <w:rPr>
          <w:color w:val="000000"/>
          <w:spacing w:val="-1"/>
          <w:sz w:val="28"/>
        </w:rPr>
        <w:t>3. По аналогии с указанными примерами разработайте</w:t>
      </w:r>
      <w:r w:rsidRPr="00293A09">
        <w:rPr>
          <w:sz w:val="22"/>
        </w:rPr>
        <w:t xml:space="preserve"> </w:t>
      </w:r>
      <w:r w:rsidRPr="00293A09">
        <w:rPr>
          <w:b/>
          <w:spacing w:val="-6"/>
          <w:sz w:val="28"/>
        </w:rPr>
        <w:t xml:space="preserve">Модуль вывода информации </w:t>
      </w:r>
      <w:proofErr w:type="spellStart"/>
      <w:r w:rsidRPr="00293A09">
        <w:rPr>
          <w:b/>
          <w:spacing w:val="-6"/>
          <w:sz w:val="28"/>
        </w:rPr>
        <w:t>show.php</w:t>
      </w:r>
      <w:proofErr w:type="spellEnd"/>
      <w:r w:rsidRPr="00293A09">
        <w:rPr>
          <w:spacing w:val="-6"/>
          <w:sz w:val="28"/>
        </w:rPr>
        <w:t xml:space="preserve"> с соответствующими подмодулями </w:t>
      </w:r>
      <w:r w:rsidRPr="00293A09">
        <w:rPr>
          <w:color w:val="000000"/>
          <w:spacing w:val="-1"/>
          <w:sz w:val="28"/>
        </w:rPr>
        <w:t>д</w:t>
      </w:r>
      <w:r w:rsidRPr="00293A09">
        <w:rPr>
          <w:color w:val="000000"/>
          <w:spacing w:val="-1"/>
          <w:sz w:val="28"/>
        </w:rPr>
        <w:t xml:space="preserve">ля </w:t>
      </w:r>
      <w:r w:rsidRPr="00293A09">
        <w:rPr>
          <w:b/>
          <w:color w:val="000000"/>
          <w:spacing w:val="-1"/>
          <w:sz w:val="28"/>
        </w:rPr>
        <w:t xml:space="preserve">вашего форума. </w:t>
      </w:r>
    </w:p>
    <w:p w:rsidR="006E28B6" w:rsidRDefault="006E28B6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18243B" w:rsidRDefault="0018243B" w:rsidP="0037005F">
      <w:pPr>
        <w:jc w:val="center"/>
        <w:rPr>
          <w:b/>
          <w:bCs/>
        </w:rPr>
      </w:pPr>
    </w:p>
    <w:p w:rsidR="0018243B" w:rsidRDefault="0018243B" w:rsidP="0037005F">
      <w:pPr>
        <w:jc w:val="center"/>
        <w:rPr>
          <w:b/>
          <w:bCs/>
        </w:rPr>
      </w:pPr>
    </w:p>
    <w:p w:rsidR="0018243B" w:rsidRDefault="0018243B" w:rsidP="0037005F">
      <w:pPr>
        <w:jc w:val="center"/>
        <w:rPr>
          <w:b/>
          <w:bCs/>
        </w:rPr>
      </w:pPr>
    </w:p>
    <w:p w:rsidR="0018243B" w:rsidRDefault="0018243B" w:rsidP="0037005F">
      <w:pPr>
        <w:jc w:val="center"/>
        <w:rPr>
          <w:b/>
          <w:bCs/>
        </w:rPr>
      </w:pPr>
    </w:p>
    <w:p w:rsidR="0018243B" w:rsidRDefault="0018243B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234D6B" w:rsidRDefault="00234D6B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040E91" w:rsidRDefault="00040E91" w:rsidP="00040E91">
      <w:pPr>
        <w:pStyle w:val="af"/>
        <w:jc w:val="left"/>
      </w:pPr>
      <w:bookmarkStart w:id="2" w:name="_Toc525655848"/>
      <w:bookmarkStart w:id="3" w:name="_Toc526801402"/>
      <w:r>
        <w:lastRenderedPageBreak/>
        <w:t>Процесс выполнения</w:t>
      </w:r>
      <w:bookmarkEnd w:id="2"/>
      <w:bookmarkEnd w:id="3"/>
    </w:p>
    <w:p w:rsidR="004B4E28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</w:rPr>
        <w:t xml:space="preserve">1. Страницы </w:t>
      </w:r>
      <w:r>
        <w:rPr>
          <w:b/>
          <w:sz w:val="28"/>
          <w:lang w:val="en-US"/>
        </w:rPr>
        <w:t>web</w:t>
      </w:r>
      <w:r>
        <w:rPr>
          <w:b/>
          <w:sz w:val="28"/>
        </w:rPr>
        <w:t>-узла</w:t>
      </w:r>
    </w:p>
    <w:p w:rsidR="003867BA" w:rsidRDefault="00F06267" w:rsidP="00431B39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sz w:val="28"/>
        </w:rPr>
        <w:t xml:space="preserve">После успешной авторизации на форуме, пользователь может увидеть </w:t>
      </w:r>
      <w:r w:rsidR="00D41C2B">
        <w:rPr>
          <w:sz w:val="28"/>
        </w:rPr>
        <w:t xml:space="preserve">список разделов </w:t>
      </w:r>
      <w:r>
        <w:rPr>
          <w:sz w:val="28"/>
        </w:rPr>
        <w:t>на главной странице сайта</w:t>
      </w:r>
      <w:r w:rsidR="00431B39">
        <w:rPr>
          <w:sz w:val="28"/>
        </w:rPr>
        <w:t xml:space="preserve"> </w:t>
      </w:r>
      <w:r w:rsidR="00431B39">
        <w:rPr>
          <w:sz w:val="28"/>
          <w:lang w:val="en-US"/>
        </w:rPr>
        <w:t>index</w:t>
      </w:r>
      <w:r w:rsidR="00431B39" w:rsidRPr="00431B39">
        <w:rPr>
          <w:sz w:val="28"/>
        </w:rPr>
        <w:t>.</w:t>
      </w:r>
      <w:r w:rsidR="00431B39">
        <w:rPr>
          <w:sz w:val="28"/>
          <w:lang w:val="en-US"/>
        </w:rPr>
        <w:t>php</w:t>
      </w:r>
      <w:r w:rsidR="00431B39" w:rsidRPr="00431B39">
        <w:rPr>
          <w:sz w:val="28"/>
        </w:rPr>
        <w:t xml:space="preserve">, </w:t>
      </w:r>
      <w:r w:rsidR="00431B39">
        <w:rPr>
          <w:sz w:val="28"/>
        </w:rPr>
        <w:t>рисунок 1.</w:t>
      </w:r>
    </w:p>
    <w:p w:rsidR="00D41C2B" w:rsidRDefault="00D41C2B" w:rsidP="00431B39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A95E329" wp14:editId="46AE863A">
            <wp:extent cx="5940425" cy="256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2B" w:rsidRPr="00293A09" w:rsidRDefault="00D41C2B" w:rsidP="00D41C2B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1. </w:t>
      </w:r>
      <w:r>
        <w:rPr>
          <w:rStyle w:val="a7"/>
          <w:b w:val="0"/>
          <w:sz w:val="28"/>
          <w:szCs w:val="28"/>
        </w:rPr>
        <w:t xml:space="preserve">Главная страница форума, </w:t>
      </w:r>
      <w:r>
        <w:rPr>
          <w:rStyle w:val="a7"/>
          <w:b w:val="0"/>
          <w:sz w:val="28"/>
          <w:szCs w:val="28"/>
          <w:lang w:val="en-US"/>
        </w:rPr>
        <w:t>index</w:t>
      </w:r>
      <w:r w:rsidRPr="00431B39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</w:p>
    <w:p w:rsidR="00D41C2B" w:rsidRDefault="00D41C2B" w:rsidP="00431B39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sz w:val="28"/>
        </w:rPr>
        <w:t>При переходе в один из разделов пользователь видит список активных тем, рисунок 2.</w:t>
      </w:r>
    </w:p>
    <w:p w:rsidR="00D41C2B" w:rsidRPr="00431B39" w:rsidRDefault="00D41C2B" w:rsidP="00D41C2B">
      <w:pPr>
        <w:widowControl w:val="0"/>
        <w:shd w:val="clear" w:color="auto" w:fill="FFFFFF"/>
        <w:autoSpaceDE w:val="0"/>
        <w:adjustRightInd w:val="0"/>
        <w:spacing w:line="360" w:lineRule="auto"/>
        <w:jc w:val="center"/>
        <w:rPr>
          <w:sz w:val="28"/>
        </w:rPr>
      </w:pPr>
    </w:p>
    <w:p w:rsidR="003867BA" w:rsidRPr="00040E91" w:rsidRDefault="00F06267" w:rsidP="003867BA">
      <w:pPr>
        <w:widowControl w:val="0"/>
        <w:shd w:val="clear" w:color="auto" w:fill="FFFFFF"/>
        <w:autoSpaceDE w:val="0"/>
        <w:adjustRightInd w:val="0"/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6312942" wp14:editId="3E8DACC7">
            <wp:extent cx="5940425" cy="2312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BA" w:rsidRDefault="003867BA" w:rsidP="003867BA">
      <w:pPr>
        <w:spacing w:line="360" w:lineRule="auto"/>
        <w:jc w:val="center"/>
      </w:pPr>
    </w:p>
    <w:p w:rsidR="003867BA" w:rsidRPr="00293A09" w:rsidRDefault="003867BA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 w:rsidR="00D41C2B">
        <w:rPr>
          <w:rStyle w:val="a7"/>
          <w:b w:val="0"/>
          <w:sz w:val="28"/>
          <w:szCs w:val="28"/>
        </w:rPr>
        <w:t>2</w:t>
      </w:r>
      <w:r w:rsidRPr="00040E91">
        <w:rPr>
          <w:rStyle w:val="a7"/>
          <w:b w:val="0"/>
          <w:sz w:val="28"/>
          <w:szCs w:val="28"/>
        </w:rPr>
        <w:t xml:space="preserve">. </w:t>
      </w:r>
      <w:r w:rsidR="00D41C2B">
        <w:rPr>
          <w:rStyle w:val="a7"/>
          <w:b w:val="0"/>
          <w:sz w:val="28"/>
          <w:szCs w:val="28"/>
        </w:rPr>
        <w:t>Список активных тем форума</w:t>
      </w:r>
      <w:r w:rsidR="00431B39">
        <w:rPr>
          <w:rStyle w:val="a7"/>
          <w:b w:val="0"/>
          <w:sz w:val="28"/>
          <w:szCs w:val="28"/>
        </w:rPr>
        <w:t xml:space="preserve">, </w:t>
      </w:r>
      <w:r w:rsidR="00D41C2B">
        <w:rPr>
          <w:rStyle w:val="a7"/>
          <w:b w:val="0"/>
          <w:sz w:val="28"/>
          <w:szCs w:val="28"/>
          <w:lang w:val="en-US"/>
        </w:rPr>
        <w:t>show</w:t>
      </w:r>
      <w:r w:rsidR="00D41C2B" w:rsidRPr="00D41C2B">
        <w:rPr>
          <w:rStyle w:val="a7"/>
          <w:b w:val="0"/>
          <w:sz w:val="28"/>
          <w:szCs w:val="28"/>
        </w:rPr>
        <w:t>_</w:t>
      </w:r>
      <w:r w:rsidR="00D41C2B">
        <w:rPr>
          <w:rStyle w:val="a7"/>
          <w:b w:val="0"/>
          <w:sz w:val="28"/>
          <w:szCs w:val="28"/>
          <w:lang w:val="en-US"/>
        </w:rPr>
        <w:t>topic</w:t>
      </w:r>
      <w:r w:rsidR="00431B39" w:rsidRPr="00431B39">
        <w:rPr>
          <w:rStyle w:val="a7"/>
          <w:b w:val="0"/>
          <w:sz w:val="28"/>
          <w:szCs w:val="28"/>
        </w:rPr>
        <w:t>.</w:t>
      </w:r>
      <w:r w:rsidR="00431B39">
        <w:rPr>
          <w:rStyle w:val="a7"/>
          <w:b w:val="0"/>
          <w:sz w:val="28"/>
          <w:szCs w:val="28"/>
          <w:lang w:val="en-US"/>
        </w:rPr>
        <w:t>php</w:t>
      </w:r>
    </w:p>
    <w:p w:rsidR="0098645E" w:rsidRPr="0098645E" w:rsidRDefault="0098645E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98645E" w:rsidRPr="00F06267" w:rsidRDefault="0098645E" w:rsidP="0098645E">
      <w:pPr>
        <w:spacing w:line="360" w:lineRule="auto"/>
        <w:jc w:val="both"/>
        <w:rPr>
          <w:rStyle w:val="a7"/>
          <w:b w:val="0"/>
          <w:sz w:val="28"/>
          <w:szCs w:val="28"/>
        </w:rPr>
      </w:pPr>
      <w:r>
        <w:rPr>
          <w:rStyle w:val="a7"/>
          <w:b w:val="0"/>
          <w:sz w:val="28"/>
          <w:szCs w:val="28"/>
        </w:rPr>
        <w:t xml:space="preserve">На рисунке </w:t>
      </w:r>
      <w:r w:rsidR="00D41C2B">
        <w:rPr>
          <w:rStyle w:val="a7"/>
          <w:b w:val="0"/>
          <w:sz w:val="28"/>
          <w:szCs w:val="28"/>
        </w:rPr>
        <w:t>3</w:t>
      </w:r>
      <w:r>
        <w:rPr>
          <w:rStyle w:val="a7"/>
          <w:b w:val="0"/>
          <w:sz w:val="28"/>
          <w:szCs w:val="28"/>
        </w:rPr>
        <w:t xml:space="preserve"> </w:t>
      </w:r>
      <w:r w:rsidR="00F06267">
        <w:rPr>
          <w:rStyle w:val="a7"/>
          <w:b w:val="0"/>
          <w:sz w:val="28"/>
          <w:szCs w:val="28"/>
        </w:rPr>
        <w:t>представлена страница создания новой темы на форуме при нажатии кнопки «создать новую тему» на главной странице форума</w:t>
      </w:r>
      <w:r>
        <w:rPr>
          <w:rStyle w:val="a7"/>
          <w:b w:val="0"/>
          <w:sz w:val="28"/>
          <w:szCs w:val="28"/>
        </w:rPr>
        <w:t>.</w:t>
      </w:r>
    </w:p>
    <w:p w:rsidR="003867BA" w:rsidRPr="003867BA" w:rsidRDefault="003867BA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3867BA" w:rsidRDefault="003867BA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431B39" w:rsidRPr="00431B39" w:rsidRDefault="00F06267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7C3F178B" wp14:editId="61B5E8B4">
            <wp:extent cx="5940425" cy="2787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BA" w:rsidRDefault="003867BA" w:rsidP="003867BA">
      <w:pPr>
        <w:spacing w:line="360" w:lineRule="auto"/>
        <w:jc w:val="center"/>
        <w:rPr>
          <w:rStyle w:val="a7"/>
          <w:b w:val="0"/>
          <w:sz w:val="28"/>
          <w:szCs w:val="28"/>
          <w:lang w:val="en-US"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 w:rsidR="00D41C2B">
        <w:rPr>
          <w:rStyle w:val="a7"/>
          <w:b w:val="0"/>
          <w:sz w:val="28"/>
          <w:szCs w:val="28"/>
        </w:rPr>
        <w:t>3</w:t>
      </w:r>
      <w:r w:rsidRPr="00040E91">
        <w:rPr>
          <w:rStyle w:val="a7"/>
          <w:b w:val="0"/>
          <w:sz w:val="28"/>
          <w:szCs w:val="28"/>
        </w:rPr>
        <w:t xml:space="preserve">. Страница </w:t>
      </w:r>
      <w:r w:rsidR="00431B39">
        <w:rPr>
          <w:rStyle w:val="a7"/>
          <w:b w:val="0"/>
          <w:sz w:val="28"/>
          <w:szCs w:val="28"/>
        </w:rPr>
        <w:t>авторизации</w:t>
      </w:r>
      <w:r>
        <w:rPr>
          <w:rStyle w:val="a7"/>
          <w:b w:val="0"/>
          <w:sz w:val="28"/>
          <w:szCs w:val="28"/>
        </w:rPr>
        <w:t xml:space="preserve"> на </w:t>
      </w:r>
      <w:r w:rsidR="00431B39">
        <w:rPr>
          <w:rStyle w:val="a7"/>
          <w:b w:val="0"/>
          <w:sz w:val="28"/>
          <w:szCs w:val="28"/>
        </w:rPr>
        <w:t>форуме</w:t>
      </w:r>
      <w:r>
        <w:rPr>
          <w:rStyle w:val="a7"/>
          <w:b w:val="0"/>
          <w:sz w:val="28"/>
          <w:szCs w:val="28"/>
        </w:rPr>
        <w:t xml:space="preserve">. </w:t>
      </w:r>
      <w:proofErr w:type="spellStart"/>
      <w:r w:rsidR="00F06267">
        <w:rPr>
          <w:rStyle w:val="a7"/>
          <w:b w:val="0"/>
          <w:sz w:val="28"/>
          <w:szCs w:val="28"/>
          <w:lang w:val="en-US"/>
        </w:rPr>
        <w:t>Show_addtopic</w:t>
      </w:r>
      <w:proofErr w:type="spellEnd"/>
      <w:r w:rsidRPr="00EF5364">
        <w:rPr>
          <w:rStyle w:val="a7"/>
          <w:b w:val="0"/>
          <w:sz w:val="28"/>
          <w:szCs w:val="28"/>
        </w:rPr>
        <w:t>.</w:t>
      </w:r>
      <w:r w:rsidR="00431B39">
        <w:rPr>
          <w:rStyle w:val="a7"/>
          <w:b w:val="0"/>
          <w:sz w:val="28"/>
          <w:szCs w:val="28"/>
          <w:lang w:val="en-US"/>
        </w:rPr>
        <w:t>php</w:t>
      </w:r>
    </w:p>
    <w:p w:rsidR="00F06267" w:rsidRDefault="00F06267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F06267" w:rsidRPr="0098645E" w:rsidRDefault="00F06267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431B39" w:rsidRDefault="00431B39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02617B" w:rsidRDefault="00F06267" w:rsidP="0002617B">
      <w:pPr>
        <w:spacing w:line="360" w:lineRule="auto"/>
        <w:jc w:val="both"/>
        <w:rPr>
          <w:rStyle w:val="a7"/>
          <w:b w:val="0"/>
          <w:sz w:val="28"/>
          <w:szCs w:val="28"/>
        </w:rPr>
      </w:pPr>
      <w:r>
        <w:rPr>
          <w:rStyle w:val="a7"/>
          <w:b w:val="0"/>
          <w:sz w:val="28"/>
          <w:szCs w:val="28"/>
        </w:rPr>
        <w:t>При нажатии кнопки «Изменить название»</w:t>
      </w:r>
      <w:r w:rsidR="00D41C2B" w:rsidRPr="00D41C2B">
        <w:rPr>
          <w:rStyle w:val="a7"/>
          <w:b w:val="0"/>
          <w:sz w:val="28"/>
          <w:szCs w:val="28"/>
        </w:rPr>
        <w:t xml:space="preserve"> </w:t>
      </w:r>
      <w:r w:rsidR="00D41C2B">
        <w:rPr>
          <w:rStyle w:val="a7"/>
          <w:b w:val="0"/>
          <w:sz w:val="28"/>
          <w:szCs w:val="28"/>
        </w:rPr>
        <w:t>пользователь переходит на страницу, где может отредактировать название темы, рисунок 4.</w:t>
      </w:r>
    </w:p>
    <w:p w:rsidR="00D41C2B" w:rsidRPr="00D41C2B" w:rsidRDefault="00D41C2B" w:rsidP="0002617B">
      <w:pPr>
        <w:spacing w:line="360" w:lineRule="auto"/>
        <w:jc w:val="both"/>
        <w:rPr>
          <w:rStyle w:val="a7"/>
          <w:b w:val="0"/>
          <w:sz w:val="28"/>
          <w:szCs w:val="28"/>
        </w:rPr>
      </w:pPr>
    </w:p>
    <w:p w:rsidR="00431B39" w:rsidRDefault="00F06267" w:rsidP="003867BA">
      <w:pPr>
        <w:spacing w:line="360" w:lineRule="auto"/>
        <w:jc w:val="center"/>
        <w:rPr>
          <w:rStyle w:val="a7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D5C8BA0" wp14:editId="5AF0540C">
            <wp:extent cx="5940425" cy="3094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39" w:rsidRPr="00431B39" w:rsidRDefault="00431B39" w:rsidP="00431B39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 w:rsidR="00D41C2B">
        <w:rPr>
          <w:rStyle w:val="a7"/>
          <w:b w:val="0"/>
          <w:sz w:val="28"/>
          <w:szCs w:val="28"/>
        </w:rPr>
        <w:t>4</w:t>
      </w:r>
      <w:r w:rsidRPr="00040E91">
        <w:rPr>
          <w:rStyle w:val="a7"/>
          <w:b w:val="0"/>
          <w:sz w:val="28"/>
          <w:szCs w:val="28"/>
        </w:rPr>
        <w:t xml:space="preserve">. </w:t>
      </w:r>
      <w:r w:rsidR="00D41C2B">
        <w:rPr>
          <w:rStyle w:val="a7"/>
          <w:b w:val="0"/>
          <w:sz w:val="28"/>
          <w:szCs w:val="28"/>
        </w:rPr>
        <w:t>Редактирование название темы</w:t>
      </w:r>
      <w:r>
        <w:rPr>
          <w:rStyle w:val="a7"/>
          <w:b w:val="0"/>
          <w:sz w:val="28"/>
          <w:szCs w:val="28"/>
        </w:rPr>
        <w:t xml:space="preserve">, </w:t>
      </w:r>
      <w:r w:rsidR="00D41C2B">
        <w:rPr>
          <w:rStyle w:val="a7"/>
          <w:b w:val="0"/>
          <w:sz w:val="28"/>
          <w:szCs w:val="28"/>
          <w:lang w:val="en-US"/>
        </w:rPr>
        <w:t>show</w:t>
      </w:r>
      <w:r w:rsidR="00D41C2B" w:rsidRPr="00D41C2B">
        <w:rPr>
          <w:rStyle w:val="a7"/>
          <w:b w:val="0"/>
          <w:sz w:val="28"/>
          <w:szCs w:val="28"/>
        </w:rPr>
        <w:t>_</w:t>
      </w:r>
      <w:proofErr w:type="spellStart"/>
      <w:r w:rsidR="00D41C2B">
        <w:rPr>
          <w:rStyle w:val="a7"/>
          <w:b w:val="0"/>
          <w:sz w:val="28"/>
          <w:szCs w:val="28"/>
          <w:lang w:val="en-US"/>
        </w:rPr>
        <w:t>edittopic</w:t>
      </w:r>
      <w:proofErr w:type="spellEnd"/>
      <w:r w:rsidRPr="00431B39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</w:p>
    <w:p w:rsidR="001E1CCF" w:rsidRDefault="001E1CCF" w:rsidP="001E1CCF"/>
    <w:p w:rsidR="00D41C2B" w:rsidRDefault="00D41C2B" w:rsidP="001E1CCF"/>
    <w:p w:rsidR="00D41C2B" w:rsidRDefault="00D41C2B" w:rsidP="00D41C2B">
      <w:pPr>
        <w:spacing w:line="360" w:lineRule="auto"/>
        <w:jc w:val="both"/>
        <w:rPr>
          <w:rStyle w:val="a7"/>
          <w:b w:val="0"/>
          <w:sz w:val="28"/>
          <w:szCs w:val="28"/>
        </w:rPr>
      </w:pPr>
      <w:r>
        <w:rPr>
          <w:rStyle w:val="a7"/>
          <w:b w:val="0"/>
          <w:sz w:val="28"/>
          <w:szCs w:val="28"/>
        </w:rPr>
        <w:lastRenderedPageBreak/>
        <w:t>При нажатии кнопки «</w:t>
      </w:r>
      <w:r>
        <w:rPr>
          <w:rStyle w:val="a7"/>
          <w:b w:val="0"/>
          <w:sz w:val="28"/>
          <w:szCs w:val="28"/>
        </w:rPr>
        <w:t>Удалить тему</w:t>
      </w:r>
      <w:r>
        <w:rPr>
          <w:rStyle w:val="a7"/>
          <w:b w:val="0"/>
          <w:sz w:val="28"/>
          <w:szCs w:val="28"/>
        </w:rPr>
        <w:t>»</w:t>
      </w:r>
      <w:r w:rsidRPr="00D41C2B">
        <w:rPr>
          <w:rStyle w:val="a7"/>
          <w:b w:val="0"/>
          <w:sz w:val="28"/>
          <w:szCs w:val="28"/>
        </w:rPr>
        <w:t xml:space="preserve"> </w:t>
      </w:r>
      <w:r>
        <w:rPr>
          <w:rStyle w:val="a7"/>
          <w:b w:val="0"/>
          <w:sz w:val="28"/>
          <w:szCs w:val="28"/>
        </w:rPr>
        <w:t>пользователь переходит на страницу</w:t>
      </w:r>
      <w:r>
        <w:rPr>
          <w:rStyle w:val="a7"/>
          <w:b w:val="0"/>
          <w:sz w:val="28"/>
          <w:szCs w:val="28"/>
        </w:rPr>
        <w:t xml:space="preserve"> подтверждения удаления темы</w:t>
      </w:r>
      <w:r>
        <w:rPr>
          <w:rStyle w:val="a7"/>
          <w:b w:val="0"/>
          <w:sz w:val="28"/>
          <w:szCs w:val="28"/>
        </w:rPr>
        <w:t xml:space="preserve">, рисунок </w:t>
      </w:r>
      <w:r>
        <w:rPr>
          <w:rStyle w:val="a7"/>
          <w:b w:val="0"/>
          <w:sz w:val="28"/>
          <w:szCs w:val="28"/>
        </w:rPr>
        <w:t>5</w:t>
      </w:r>
      <w:r>
        <w:rPr>
          <w:rStyle w:val="a7"/>
          <w:b w:val="0"/>
          <w:sz w:val="28"/>
          <w:szCs w:val="28"/>
        </w:rPr>
        <w:t>.</w:t>
      </w:r>
    </w:p>
    <w:p w:rsidR="00D41C2B" w:rsidRDefault="00D41C2B" w:rsidP="001E1CCF"/>
    <w:p w:rsidR="00D41C2B" w:rsidRDefault="00D41C2B" w:rsidP="00D41C2B">
      <w:pPr>
        <w:jc w:val="center"/>
        <w:rPr>
          <w:b/>
        </w:rPr>
      </w:pPr>
      <w:r>
        <w:rPr>
          <w:noProof/>
        </w:rPr>
        <w:drawing>
          <wp:inline distT="0" distB="0" distL="0" distR="0" wp14:anchorId="4158D724" wp14:editId="7D0235AB">
            <wp:extent cx="4867275" cy="2648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738" cy="26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2B" w:rsidRPr="00D41C2B" w:rsidRDefault="00D41C2B" w:rsidP="00D41C2B">
      <w:pPr>
        <w:jc w:val="center"/>
        <w:rPr>
          <w:b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>
        <w:rPr>
          <w:rStyle w:val="a7"/>
          <w:b w:val="0"/>
          <w:sz w:val="28"/>
          <w:szCs w:val="28"/>
        </w:rPr>
        <w:t>5</w:t>
      </w:r>
      <w:r w:rsidRPr="00040E91">
        <w:rPr>
          <w:rStyle w:val="a7"/>
          <w:b w:val="0"/>
          <w:sz w:val="28"/>
          <w:szCs w:val="28"/>
        </w:rPr>
        <w:t xml:space="preserve">. </w:t>
      </w:r>
      <w:r>
        <w:rPr>
          <w:rStyle w:val="a7"/>
          <w:b w:val="0"/>
          <w:sz w:val="28"/>
          <w:szCs w:val="28"/>
        </w:rPr>
        <w:t xml:space="preserve">Редактирование название темы, </w:t>
      </w:r>
      <w:r>
        <w:rPr>
          <w:rStyle w:val="a7"/>
          <w:b w:val="0"/>
          <w:sz w:val="28"/>
          <w:szCs w:val="28"/>
          <w:lang w:val="en-US"/>
        </w:rPr>
        <w:t>show</w:t>
      </w:r>
      <w:r w:rsidRPr="00D41C2B">
        <w:rPr>
          <w:rStyle w:val="a7"/>
          <w:b w:val="0"/>
          <w:sz w:val="28"/>
          <w:szCs w:val="28"/>
        </w:rPr>
        <w:t>_</w:t>
      </w:r>
      <w:proofErr w:type="spellStart"/>
      <w:r>
        <w:rPr>
          <w:rStyle w:val="a7"/>
          <w:b w:val="0"/>
          <w:sz w:val="28"/>
          <w:szCs w:val="28"/>
          <w:lang w:val="en-US"/>
        </w:rPr>
        <w:t>del</w:t>
      </w:r>
      <w:r>
        <w:rPr>
          <w:rStyle w:val="a7"/>
          <w:b w:val="0"/>
          <w:sz w:val="28"/>
          <w:szCs w:val="28"/>
          <w:lang w:val="en-US"/>
        </w:rPr>
        <w:t>topic</w:t>
      </w:r>
      <w:proofErr w:type="spellEnd"/>
      <w:r w:rsidRPr="00431B39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</w:p>
    <w:p w:rsidR="001E1CCF" w:rsidRDefault="001E1CCF" w:rsidP="001E1CCF"/>
    <w:p w:rsidR="00D41C2B" w:rsidRDefault="00D41C2B" w:rsidP="001E1CCF">
      <w:r>
        <w:rPr>
          <w:rStyle w:val="a7"/>
          <w:b w:val="0"/>
          <w:sz w:val="28"/>
          <w:szCs w:val="28"/>
        </w:rPr>
        <w:t xml:space="preserve">При нажатии </w:t>
      </w:r>
      <w:r>
        <w:rPr>
          <w:rStyle w:val="a7"/>
          <w:b w:val="0"/>
          <w:sz w:val="28"/>
          <w:szCs w:val="28"/>
        </w:rPr>
        <w:t>по теме</w:t>
      </w:r>
      <w:r w:rsidRPr="00D41C2B">
        <w:rPr>
          <w:rStyle w:val="a7"/>
          <w:b w:val="0"/>
          <w:sz w:val="28"/>
          <w:szCs w:val="28"/>
        </w:rPr>
        <w:t xml:space="preserve"> </w:t>
      </w:r>
      <w:r>
        <w:rPr>
          <w:rStyle w:val="a7"/>
          <w:b w:val="0"/>
          <w:sz w:val="28"/>
          <w:szCs w:val="28"/>
        </w:rPr>
        <w:t xml:space="preserve">пользователь переходит на страницу </w:t>
      </w:r>
      <w:r>
        <w:rPr>
          <w:rStyle w:val="a7"/>
          <w:b w:val="0"/>
          <w:sz w:val="28"/>
          <w:szCs w:val="28"/>
        </w:rPr>
        <w:t xml:space="preserve">данной </w:t>
      </w:r>
      <w:r>
        <w:rPr>
          <w:rStyle w:val="a7"/>
          <w:b w:val="0"/>
          <w:sz w:val="28"/>
          <w:szCs w:val="28"/>
        </w:rPr>
        <w:t xml:space="preserve">темы, рисунок </w:t>
      </w:r>
      <w:r>
        <w:rPr>
          <w:rStyle w:val="a7"/>
          <w:b w:val="0"/>
          <w:sz w:val="28"/>
          <w:szCs w:val="28"/>
        </w:rPr>
        <w:t>6.</w:t>
      </w:r>
    </w:p>
    <w:p w:rsidR="00D41C2B" w:rsidRDefault="00D41C2B" w:rsidP="00D41C2B">
      <w:pPr>
        <w:jc w:val="center"/>
      </w:pPr>
      <w:r>
        <w:rPr>
          <w:noProof/>
        </w:rPr>
        <w:drawing>
          <wp:inline distT="0" distB="0" distL="0" distR="0" wp14:anchorId="45FF21F9" wp14:editId="78B161AB">
            <wp:extent cx="3914775" cy="4120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433" cy="41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2B" w:rsidRPr="00D41C2B" w:rsidRDefault="00D41C2B" w:rsidP="00D41C2B">
      <w:pPr>
        <w:jc w:val="center"/>
        <w:rPr>
          <w:b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>
        <w:rPr>
          <w:rStyle w:val="a7"/>
          <w:b w:val="0"/>
          <w:sz w:val="28"/>
          <w:szCs w:val="28"/>
        </w:rPr>
        <w:t>6</w:t>
      </w:r>
      <w:r w:rsidRPr="00040E91">
        <w:rPr>
          <w:rStyle w:val="a7"/>
          <w:b w:val="0"/>
          <w:sz w:val="28"/>
          <w:szCs w:val="28"/>
        </w:rPr>
        <w:t xml:space="preserve">. </w:t>
      </w:r>
      <w:r>
        <w:rPr>
          <w:rStyle w:val="a7"/>
          <w:b w:val="0"/>
          <w:sz w:val="28"/>
          <w:szCs w:val="28"/>
        </w:rPr>
        <w:t>Страница темы</w:t>
      </w:r>
      <w:r>
        <w:rPr>
          <w:rStyle w:val="a7"/>
          <w:b w:val="0"/>
          <w:sz w:val="28"/>
          <w:szCs w:val="28"/>
        </w:rPr>
        <w:t xml:space="preserve">, </w:t>
      </w:r>
      <w:r>
        <w:rPr>
          <w:rStyle w:val="a7"/>
          <w:b w:val="0"/>
          <w:sz w:val="28"/>
          <w:szCs w:val="28"/>
          <w:lang w:val="en-US"/>
        </w:rPr>
        <w:t>show</w:t>
      </w:r>
      <w:r w:rsidRPr="00D41C2B">
        <w:rPr>
          <w:rStyle w:val="a7"/>
          <w:b w:val="0"/>
          <w:sz w:val="28"/>
          <w:szCs w:val="28"/>
        </w:rPr>
        <w:t>_</w:t>
      </w:r>
      <w:r>
        <w:rPr>
          <w:rStyle w:val="a7"/>
          <w:b w:val="0"/>
          <w:sz w:val="28"/>
          <w:szCs w:val="28"/>
          <w:lang w:val="en-US"/>
        </w:rPr>
        <w:t>message</w:t>
      </w:r>
      <w:r w:rsidRPr="00431B39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</w:p>
    <w:p w:rsidR="00D41C2B" w:rsidRDefault="00D41C2B" w:rsidP="00D41C2B">
      <w:pPr>
        <w:jc w:val="center"/>
      </w:pPr>
    </w:p>
    <w:p w:rsidR="001E1CCF" w:rsidRDefault="001E1CCF" w:rsidP="001E1CCF"/>
    <w:p w:rsidR="001E1CCF" w:rsidRPr="001E1CCF" w:rsidRDefault="001E1CCF" w:rsidP="001E1CCF"/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  <w:szCs w:val="28"/>
        </w:rPr>
        <w:lastRenderedPageBreak/>
        <w:t xml:space="preserve">5. URL зарегистрированного </w:t>
      </w:r>
      <w:r>
        <w:rPr>
          <w:b/>
          <w:sz w:val="28"/>
          <w:szCs w:val="28"/>
          <w:lang w:val="en-US"/>
        </w:rPr>
        <w:t>w</w:t>
      </w:r>
      <w:proofErr w:type="spellStart"/>
      <w:r>
        <w:rPr>
          <w:b/>
          <w:sz w:val="28"/>
          <w:szCs w:val="28"/>
        </w:rPr>
        <w:t>eb</w:t>
      </w:r>
      <w:proofErr w:type="spellEnd"/>
      <w:r>
        <w:rPr>
          <w:b/>
          <w:sz w:val="28"/>
          <w:szCs w:val="28"/>
        </w:rPr>
        <w:t>-узла</w:t>
      </w:r>
    </w:p>
    <w:p w:rsidR="00260455" w:rsidRPr="00260455" w:rsidRDefault="00260455" w:rsidP="00260455"/>
    <w:p w:rsidR="00FB1214" w:rsidRPr="00431B39" w:rsidRDefault="00D41C2B" w:rsidP="001A33AF">
      <w:pPr>
        <w:spacing w:line="360" w:lineRule="auto"/>
        <w:jc w:val="center"/>
        <w:rPr>
          <w:rStyle w:val="aa"/>
          <w:sz w:val="28"/>
          <w:szCs w:val="28"/>
        </w:rPr>
      </w:pPr>
      <w:hyperlink r:id="rId13" w:history="1">
        <w:r w:rsidR="00040E91" w:rsidRPr="00040E91">
          <w:rPr>
            <w:rStyle w:val="aa"/>
            <w:sz w:val="28"/>
            <w:szCs w:val="28"/>
          </w:rPr>
          <w:t>http://internettechnology.rf.gd</w:t>
        </w:r>
      </w:hyperlink>
      <w:r w:rsidR="00431B39" w:rsidRPr="00431B39">
        <w:rPr>
          <w:rStyle w:val="aa"/>
          <w:sz w:val="28"/>
          <w:szCs w:val="28"/>
        </w:rPr>
        <w:t>/</w:t>
      </w:r>
      <w:r w:rsidR="00431B39">
        <w:rPr>
          <w:rStyle w:val="aa"/>
          <w:sz w:val="28"/>
          <w:szCs w:val="28"/>
          <w:lang w:val="en-US"/>
        </w:rPr>
        <w:t>forum</w:t>
      </w:r>
    </w:p>
    <w:p w:rsidR="00040E91" w:rsidRDefault="00040E91" w:rsidP="00040E91">
      <w:pPr>
        <w:pStyle w:val="af"/>
        <w:jc w:val="left"/>
      </w:pPr>
      <w:bookmarkStart w:id="4" w:name="_Toc525655849"/>
      <w:bookmarkStart w:id="5" w:name="_Toc526801403"/>
      <w:r>
        <w:t>Вывод</w:t>
      </w:r>
      <w:bookmarkEnd w:id="4"/>
      <w:bookmarkEnd w:id="5"/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было изучен процесс </w:t>
      </w:r>
      <w:r w:rsidR="00D41C2B">
        <w:rPr>
          <w:sz w:val="28"/>
          <w:szCs w:val="28"/>
        </w:rPr>
        <w:t xml:space="preserve">создания форума на </w:t>
      </w:r>
      <w:r w:rsidR="00D41C2B">
        <w:rPr>
          <w:sz w:val="28"/>
          <w:szCs w:val="28"/>
          <w:lang w:val="en-US"/>
        </w:rPr>
        <w:t>php</w:t>
      </w:r>
      <w:r w:rsidR="0027269E">
        <w:rPr>
          <w:sz w:val="28"/>
          <w:szCs w:val="28"/>
        </w:rPr>
        <w:t>.</w:t>
      </w:r>
    </w:p>
    <w:p w:rsidR="003115CA" w:rsidRPr="00FB1214" w:rsidRDefault="00040E91" w:rsidP="003115CA">
      <w:pPr>
        <w:pStyle w:val="a8"/>
        <w:jc w:val="center"/>
        <w:outlineLvl w:val="1"/>
        <w:rPr>
          <w:b/>
          <w:bCs/>
          <w:color w:val="000000"/>
          <w:sz w:val="36"/>
          <w:szCs w:val="36"/>
        </w:rPr>
      </w:pPr>
      <w:r>
        <w:br w:type="page"/>
      </w:r>
      <w:bookmarkStart w:id="6" w:name="_Toc526801404"/>
      <w:r w:rsidR="003115CA" w:rsidRPr="00FB05E1">
        <w:rPr>
          <w:b/>
          <w:bCs/>
          <w:color w:val="000000"/>
          <w:sz w:val="36"/>
          <w:szCs w:val="36"/>
        </w:rPr>
        <w:lastRenderedPageBreak/>
        <w:t>Библиографический список</w:t>
      </w:r>
      <w:bookmarkEnd w:id="6"/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color w:val="000000"/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 xml:space="preserve">Интернет- технологии и системы. Методические указания по выполнению лабораторных работ. № 0448, Москва, МИРЭА, </w:t>
      </w:r>
      <w:proofErr w:type="gramStart"/>
      <w:r w:rsidRPr="003115CA">
        <w:rPr>
          <w:sz w:val="28"/>
          <w:szCs w:val="28"/>
        </w:rPr>
        <w:t>2005 ,</w:t>
      </w:r>
      <w:proofErr w:type="gramEnd"/>
      <w:r w:rsidRPr="003115CA">
        <w:rPr>
          <w:sz w:val="28"/>
          <w:szCs w:val="28"/>
        </w:rPr>
        <w:t xml:space="preserve"> — 24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sz w:val="28"/>
          <w:szCs w:val="28"/>
        </w:rPr>
      </w:pPr>
      <w:proofErr w:type="spellStart"/>
      <w:r w:rsidRPr="003115CA">
        <w:rPr>
          <w:color w:val="000000"/>
          <w:sz w:val="28"/>
          <w:szCs w:val="28"/>
        </w:rPr>
        <w:t>Петюшкин</w:t>
      </w:r>
      <w:proofErr w:type="spellEnd"/>
      <w:r w:rsidRPr="003115CA">
        <w:rPr>
          <w:color w:val="000000"/>
          <w:sz w:val="28"/>
          <w:szCs w:val="28"/>
        </w:rPr>
        <w:t xml:space="preserve"> А. В. </w:t>
      </w:r>
      <w:r w:rsidRPr="003115CA">
        <w:rPr>
          <w:color w:val="000000"/>
          <w:sz w:val="28"/>
          <w:szCs w:val="28"/>
          <w:lang w:val="en-US"/>
        </w:rPr>
        <w:t>HTML</w:t>
      </w:r>
      <w:r w:rsidRPr="003115CA">
        <w:rPr>
          <w:color w:val="000000"/>
          <w:sz w:val="28"/>
          <w:szCs w:val="28"/>
        </w:rPr>
        <w:t xml:space="preserve"> в </w:t>
      </w:r>
      <w:r w:rsidRPr="003115CA">
        <w:rPr>
          <w:color w:val="000000"/>
          <w:sz w:val="28"/>
          <w:szCs w:val="28"/>
          <w:lang w:val="en-US"/>
        </w:rPr>
        <w:t>Web</w:t>
      </w:r>
      <w:r w:rsidRPr="003115CA">
        <w:rPr>
          <w:color w:val="000000"/>
          <w:sz w:val="28"/>
          <w:szCs w:val="28"/>
        </w:rPr>
        <w:t>-дизайне. — СПб.: БХВ-Петербург, 2005. — 400 с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sz w:val="28"/>
          <w:szCs w:val="28"/>
        </w:rPr>
      </w:pPr>
      <w:r w:rsidRPr="003115CA">
        <w:rPr>
          <w:sz w:val="28"/>
          <w:szCs w:val="28"/>
        </w:rPr>
        <w:t xml:space="preserve">Николенко Д. В. Практические занятия </w:t>
      </w:r>
      <w:r w:rsidRPr="003115CA">
        <w:rPr>
          <w:sz w:val="28"/>
          <w:szCs w:val="28"/>
          <w:lang w:val="en-US"/>
        </w:rPr>
        <w:t>no</w:t>
      </w:r>
      <w:r w:rsidRPr="003115CA">
        <w:rPr>
          <w:sz w:val="28"/>
          <w:szCs w:val="28"/>
        </w:rPr>
        <w:t xml:space="preserve"> </w:t>
      </w:r>
      <w:r w:rsidRPr="003115CA">
        <w:rPr>
          <w:sz w:val="28"/>
          <w:szCs w:val="28"/>
          <w:lang w:val="en-US"/>
        </w:rPr>
        <w:t>JavaScript</w:t>
      </w:r>
      <w:r w:rsidRPr="003115CA">
        <w:rPr>
          <w:sz w:val="28"/>
          <w:szCs w:val="28"/>
        </w:rPr>
        <w:t xml:space="preserve"> </w:t>
      </w:r>
      <w:r w:rsidRPr="003115CA">
        <w:rPr>
          <w:b/>
          <w:sz w:val="28"/>
          <w:szCs w:val="28"/>
        </w:rPr>
        <w:t xml:space="preserve">— </w:t>
      </w:r>
      <w:r w:rsidRPr="003115CA">
        <w:rPr>
          <w:sz w:val="28"/>
          <w:szCs w:val="28"/>
        </w:rPr>
        <w:t xml:space="preserve">СПб: </w:t>
      </w:r>
      <w:proofErr w:type="gramStart"/>
      <w:r w:rsidRPr="003115CA">
        <w:rPr>
          <w:sz w:val="28"/>
          <w:szCs w:val="28"/>
        </w:rPr>
        <w:t>Издательство  "</w:t>
      </w:r>
      <w:proofErr w:type="gramEnd"/>
      <w:r w:rsidRPr="003115CA">
        <w:rPr>
          <w:sz w:val="28"/>
          <w:szCs w:val="28"/>
        </w:rPr>
        <w:t>НАУКА И ТЕХНИКА", 2000. 128 с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z w:val="28"/>
          <w:szCs w:val="28"/>
        </w:rPr>
      </w:pPr>
      <w:r w:rsidRPr="003115CA">
        <w:rPr>
          <w:sz w:val="28"/>
          <w:szCs w:val="28"/>
        </w:rPr>
        <w:t xml:space="preserve">Бобровский С. </w:t>
      </w:r>
      <w:r w:rsidRPr="003115CA">
        <w:rPr>
          <w:sz w:val="28"/>
          <w:szCs w:val="28"/>
          <w:lang w:val="en-US"/>
        </w:rPr>
        <w:t>Delphi</w:t>
      </w:r>
      <w:r w:rsidRPr="003115CA">
        <w:rPr>
          <w:sz w:val="28"/>
          <w:szCs w:val="28"/>
        </w:rPr>
        <w:t xml:space="preserve"> 5: учебный курс - СПб: Издательство «Питер», 2000. —  640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pacing w:val="8"/>
          <w:sz w:val="28"/>
          <w:szCs w:val="28"/>
        </w:rPr>
      </w:pPr>
      <w:r w:rsidRPr="003115CA">
        <w:rPr>
          <w:sz w:val="28"/>
          <w:szCs w:val="28"/>
        </w:rPr>
        <w:t xml:space="preserve">Подольский С. В., Скиба С. А., Кожедуб О. А. </w:t>
      </w:r>
      <w:r w:rsidRPr="003115CA">
        <w:rPr>
          <w:spacing w:val="-3"/>
          <w:sz w:val="28"/>
          <w:szCs w:val="28"/>
        </w:rPr>
        <w:t xml:space="preserve">Разработка интернет-приложений в </w:t>
      </w:r>
      <w:r w:rsidRPr="003115CA">
        <w:rPr>
          <w:spacing w:val="-3"/>
          <w:sz w:val="28"/>
          <w:szCs w:val="28"/>
          <w:lang w:val="en-US"/>
        </w:rPr>
        <w:t>Delphi</w:t>
      </w:r>
      <w:r w:rsidRPr="003115CA">
        <w:rPr>
          <w:spacing w:val="-3"/>
          <w:sz w:val="28"/>
          <w:szCs w:val="28"/>
        </w:rPr>
        <w:t>. — СПб.: БХВ-Петербург, 2002. -432 с.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rPr>
          <w:sz w:val="28"/>
          <w:szCs w:val="28"/>
        </w:rPr>
      </w:pPr>
      <w:proofErr w:type="spellStart"/>
      <w:r w:rsidRPr="003115CA">
        <w:rPr>
          <w:rFonts w:ascii="Times New Roman" w:hAnsi="Times New Roman" w:cs="Times New Roman"/>
          <w:spacing w:val="8"/>
          <w:sz w:val="28"/>
          <w:szCs w:val="28"/>
        </w:rPr>
        <w:t>Шкрыль</w:t>
      </w:r>
      <w:proofErr w:type="spellEnd"/>
      <w:r w:rsidRPr="003115CA">
        <w:rPr>
          <w:rFonts w:ascii="Times New Roman" w:hAnsi="Times New Roman" w:cs="Times New Roman"/>
          <w:spacing w:val="8"/>
          <w:sz w:val="28"/>
          <w:szCs w:val="28"/>
        </w:rPr>
        <w:t xml:space="preserve"> А. А.</w:t>
      </w:r>
      <w:r w:rsidRPr="003115CA">
        <w:rPr>
          <w:rFonts w:ascii="Times New Roman" w:hAnsi="Times New Roman" w:cs="Times New Roman"/>
          <w:sz w:val="28"/>
          <w:szCs w:val="28"/>
        </w:rPr>
        <w:t xml:space="preserve"> РНР — это просто. Программируем для </w:t>
      </w:r>
      <w:r w:rsidRPr="003115C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15CA">
        <w:rPr>
          <w:rFonts w:ascii="Times New Roman" w:hAnsi="Times New Roman" w:cs="Times New Roman"/>
          <w:sz w:val="28"/>
          <w:szCs w:val="28"/>
        </w:rPr>
        <w:t xml:space="preserve">-сайта. </w:t>
      </w:r>
      <w:proofErr w:type="gramStart"/>
      <w:r w:rsidRPr="003115CA">
        <w:rPr>
          <w:rFonts w:ascii="Times New Roman" w:hAnsi="Times New Roman" w:cs="Times New Roman"/>
          <w:sz w:val="28"/>
          <w:szCs w:val="28"/>
        </w:rPr>
        <w:t>—.СПб</w:t>
      </w:r>
      <w:proofErr w:type="gramEnd"/>
      <w:r w:rsidRPr="003115CA">
        <w:rPr>
          <w:rFonts w:ascii="Times New Roman" w:hAnsi="Times New Roman" w:cs="Times New Roman"/>
          <w:sz w:val="28"/>
          <w:szCs w:val="28"/>
        </w:rPr>
        <w:t xml:space="preserve">.: </w:t>
      </w:r>
      <w:r w:rsidRPr="003115CA">
        <w:rPr>
          <w:rFonts w:ascii="Times New Roman" w:hAnsi="Times New Roman" w:cs="Times New Roman"/>
          <w:spacing w:val="9"/>
          <w:sz w:val="28"/>
          <w:szCs w:val="28"/>
        </w:rPr>
        <w:t>БХВ-Петербург, 2006. — 368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color w:val="000000"/>
          <w:sz w:val="28"/>
          <w:szCs w:val="28"/>
        </w:rPr>
      </w:pPr>
      <w:r w:rsidRPr="003115CA">
        <w:rPr>
          <w:sz w:val="28"/>
          <w:szCs w:val="28"/>
        </w:rPr>
        <w:t xml:space="preserve">Парижский С.М., Литвиненко Н.А.   РНР. Теория и практика - К.: "МК-Пресс", 2006. </w:t>
      </w:r>
      <w:r w:rsidRPr="003115CA">
        <w:rPr>
          <w:spacing w:val="9"/>
          <w:sz w:val="28"/>
          <w:szCs w:val="28"/>
        </w:rPr>
        <w:t>—</w:t>
      </w:r>
      <w:r w:rsidRPr="003115CA">
        <w:rPr>
          <w:sz w:val="28"/>
          <w:szCs w:val="28"/>
        </w:rPr>
        <w:t xml:space="preserve"> 384 с.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spacing w:before="20"/>
        <w:ind w:left="360" w:hanging="360"/>
        <w:jc w:val="both"/>
        <w:rPr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Харрис Э. 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для начинающих. / Пер. с англ. 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М.: КУДИЦ-ОБРАЗ, 2005.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384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color w:val="000000"/>
          <w:sz w:val="28"/>
          <w:szCs w:val="28"/>
        </w:rPr>
      </w:pPr>
      <w:proofErr w:type="spellStart"/>
      <w:r w:rsidRPr="003115CA">
        <w:rPr>
          <w:color w:val="000000"/>
          <w:sz w:val="28"/>
          <w:szCs w:val="28"/>
        </w:rPr>
        <w:t>Мазуркевич</w:t>
      </w:r>
      <w:proofErr w:type="spellEnd"/>
      <w:r w:rsidRPr="003115CA">
        <w:rPr>
          <w:color w:val="000000"/>
          <w:sz w:val="28"/>
          <w:szCs w:val="28"/>
        </w:rPr>
        <w:t xml:space="preserve"> А.М., Еловой Д.С. РНР: настольная книга программиста. — М.: Новое знание, 2004. — 479 с.: ил.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Ульман Л. 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/ Пер. с англ. 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М.: ДМК Пресс; СПб.: Питер, 2004.-352 с.: ил.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jc w:val="both"/>
        <w:rPr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>Колисниченко Д.Н. Самоучитель РНР 5.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СПб.: Наука и Техника, 2004,</w:t>
      </w:r>
      <w:r w:rsidRPr="003115CA">
        <w:rPr>
          <w:rFonts w:ascii="Times New Roman" w:hAnsi="Times New Roman" w:cs="Times New Roman"/>
          <w:sz w:val="28"/>
          <w:szCs w:val="28"/>
        </w:rPr>
        <w:t xml:space="preserve"> 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576 с: ил.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color w:val="000000"/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 xml:space="preserve">Интернет-технологии и системы. Методические указания по выполнению лабораторных работ. Часть 2, № 0939, Москва, МИРЭА, 2010, </w:t>
      </w:r>
      <w:proofErr w:type="gramStart"/>
      <w:r w:rsidRPr="003115CA">
        <w:rPr>
          <w:sz w:val="28"/>
          <w:szCs w:val="28"/>
        </w:rPr>
        <w:t>—  24</w:t>
      </w:r>
      <w:proofErr w:type="gramEnd"/>
      <w:r w:rsidRPr="003115CA">
        <w:rPr>
          <w:sz w:val="28"/>
          <w:szCs w:val="28"/>
        </w:rPr>
        <w:t xml:space="preserve">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>Интернет-технологии и системы. Методические указания по выполнению лабораторных работ. Часть 3, № 1173, Москва, МИРЭА, 2012, — 16 с.</w:t>
      </w:r>
    </w:p>
    <w:p w:rsidR="0027269E" w:rsidRDefault="0027269E" w:rsidP="001A33AF">
      <w:pPr>
        <w:spacing w:line="360" w:lineRule="auto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27269E" w:rsidRDefault="0027269E" w:rsidP="001A33AF">
      <w:pPr>
        <w:spacing w:line="360" w:lineRule="auto"/>
        <w:jc w:val="center"/>
        <w:rPr>
          <w:sz w:val="28"/>
          <w:szCs w:val="28"/>
        </w:rPr>
      </w:pPr>
    </w:p>
    <w:p w:rsidR="00562791" w:rsidRDefault="0027269E" w:rsidP="00D41C2B">
      <w:pPr>
        <w:spacing w:line="360" w:lineRule="auto"/>
        <w:rPr>
          <w:b/>
          <w:sz w:val="28"/>
          <w:szCs w:val="28"/>
        </w:rPr>
      </w:pPr>
      <w:r w:rsidRPr="0027269E">
        <w:rPr>
          <w:b/>
          <w:sz w:val="28"/>
          <w:szCs w:val="28"/>
        </w:rPr>
        <w:lastRenderedPageBreak/>
        <w:t>Листинг</w:t>
      </w:r>
    </w:p>
    <w:p w:rsidR="00D41C2B" w:rsidRPr="00D41C2B" w:rsidRDefault="00D41C2B" w:rsidP="00D41C2B">
      <w:pPr>
        <w:spacing w:line="360" w:lineRule="auto"/>
        <w:rPr>
          <w:b/>
          <w:sz w:val="28"/>
          <w:szCs w:val="28"/>
          <w:lang w:val="en-US"/>
        </w:rPr>
      </w:pPr>
      <w:proofErr w:type="spellStart"/>
      <w:r w:rsidRPr="00D41C2B">
        <w:rPr>
          <w:b/>
          <w:sz w:val="28"/>
          <w:szCs w:val="28"/>
          <w:lang w:val="en-US"/>
        </w:rPr>
        <w:t>Index.php</w:t>
      </w:r>
      <w:proofErr w:type="spellEnd"/>
    </w:p>
    <w:p w:rsidR="00D41C2B" w:rsidRPr="00D41C2B" w:rsidRDefault="00D41C2B" w:rsidP="00D41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session_start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include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'../php/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database.php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"&lt;link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rel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stylesheet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href=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https://maxcdn.bootstrapcdn.com/bootstrap/4.0.0/css/bootstrap.min.css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&lt;script src=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https://ajax.googleapis.com/ajax/libs/jquery/3.3.1/jquery.min.js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&gt;&lt;/script&gt;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&lt;script src=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https://cdnjs.cloudflare.com/ajax/libs/popper.js/1.12.9/umd/popper.min.js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&gt;&lt;/script&gt;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&lt;script src=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https://maxcdn.bootstrapcdn.com/bootstrap/4.0.0/js/bootstrap.min.js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&gt;&lt;/script&gt;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&lt;style&gt;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@import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url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('../style/index.css');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>.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button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{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@include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  .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btn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}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&lt;/style&gt;"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'&lt;h1&gt;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Форум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строительного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магазина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"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ТОКС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"&lt;/h1&gt;'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])){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7FAFF"/>
          <w:lang w:val="en-US"/>
        </w:rPr>
        <w:t>&lt;&lt;&lt; html</w:t>
      </w:r>
      <w:r w:rsidRPr="00D41C2B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&lt;center&gt;&lt;a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href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login.php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Для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доступа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к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форуму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вам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необходимо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авторизоваться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!&lt;/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а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&gt;&lt;center&gt;&lt;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br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D41C2B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7FAFF"/>
          <w:lang w:val="en-US"/>
        </w:rPr>
        <w:br/>
        <w:t>html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br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&gt;&lt;h5&gt;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Вы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вошли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на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сайт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как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, &lt;u&gt;"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"&lt;/u&gt;!&lt;/h5&gt;"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"&lt;p align='right'&gt;&lt;a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href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logout.php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Выйти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&lt;/a&gt;&lt;/p&gt;"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])) 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action.php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D41C2B" w:rsidRDefault="00D41C2B" w:rsidP="00D41C2B">
      <w:pPr>
        <w:spacing w:line="360" w:lineRule="auto"/>
        <w:rPr>
          <w:sz w:val="28"/>
          <w:szCs w:val="28"/>
          <w:lang w:val="en-US"/>
        </w:rPr>
      </w:pPr>
    </w:p>
    <w:p w:rsidR="00D41C2B" w:rsidRDefault="00D41C2B" w:rsidP="00D41C2B">
      <w:pPr>
        <w:spacing w:line="360" w:lineRule="auto"/>
        <w:rPr>
          <w:b/>
          <w:sz w:val="28"/>
          <w:szCs w:val="28"/>
          <w:lang w:val="en-US"/>
        </w:rPr>
      </w:pPr>
      <w:proofErr w:type="spellStart"/>
      <w:r w:rsidRPr="00D41C2B">
        <w:rPr>
          <w:b/>
          <w:sz w:val="28"/>
          <w:szCs w:val="28"/>
          <w:lang w:val="en-US"/>
        </w:rPr>
        <w:t>Show.php</w:t>
      </w:r>
      <w:proofErr w:type="spellEnd"/>
    </w:p>
    <w:p w:rsidR="00D41C2B" w:rsidRPr="00D41C2B" w:rsidRDefault="00D41C2B" w:rsidP="00D41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connect.php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Задаем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SQL-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запрос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spellStart"/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sql</w:t>
      </w:r>
      <w:proofErr w:type="spellEnd"/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"SELECT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id,name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FROM TOPIC WHERE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kodofrazdel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=0"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Выполняем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его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$data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proofErr w:type="spellStart"/>
      <w:r w:rsidRPr="00D41C2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mysqli_query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$conn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spellStart"/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sql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 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Надпись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 "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Список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разделов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"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"&lt;big&gt;&lt;b&gt;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Список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pa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зд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e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л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o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</w:rPr>
        <w:t>в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&lt;/b&gt;&lt;/big&gt;&lt;BR&gt;&lt;BR&gt;"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Выводим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список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всех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разделов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while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$line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proofErr w:type="spellStart"/>
      <w:r w:rsidRPr="00D41C2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mysqli_fetch_row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$data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lastRenderedPageBreak/>
        <w:t>&lt;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D41C2B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BORDER=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1  </w:t>
      </w:r>
      <w:r w:rsidRPr="00D41C2B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cellpadding=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20 </w:t>
      </w:r>
      <w:r w:rsidRPr="00D41C2B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100%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Ссылка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на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proofErr w:type="spellStart"/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index.php</w:t>
      </w:r>
      <w:proofErr w:type="spellEnd"/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только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параметром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show-topic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echo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'&lt;a 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href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="?show=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topic&amp;numrazdel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$line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 .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>$line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"&lt;/a&gt;"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table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Больше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ничего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выполнять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не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стоит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exit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end - if  (!</w:t>
      </w:r>
      <w:proofErr w:type="spellStart"/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isset</w:t>
      </w:r>
      <w:proofErr w:type="spellEnd"/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($_GET['show']))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задан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параметр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show, 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зависимости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от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него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выводим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соответствующую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информацию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switch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$_GET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] )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вывести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темы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для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выбранного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раздела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'topic'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show_topic.php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вывести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сообщения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для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выбранной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темы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'message'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show_message.php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вывести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форму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создания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темы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add_topic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show_addtopic.php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вывести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форму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редактирования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темы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edit_topic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show_edittopic.php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</w:t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удалить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тему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del_topic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show_deltopic.php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вывести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форму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редактирования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сообщения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edit_message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show_editmessage.php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Если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нужно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удалить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</w:rPr>
        <w:t>сообщение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  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del_message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spellStart"/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require_once</w:t>
      </w:r>
      <w:proofErr w:type="spellEnd"/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'SHOW_MODULE/</w:t>
      </w:r>
      <w:proofErr w:type="spellStart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show_delmessage.php</w:t>
      </w:r>
      <w:proofErr w:type="spellEnd"/>
      <w:r w:rsidRPr="00D41C2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D41C2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//end - case</w:t>
      </w:r>
      <w:r w:rsidRPr="00D41C2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D41C2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</w:p>
    <w:p w:rsidR="00D41C2B" w:rsidRPr="00D41C2B" w:rsidRDefault="00D41C2B" w:rsidP="00D41C2B">
      <w:pPr>
        <w:spacing w:line="360" w:lineRule="auto"/>
        <w:rPr>
          <w:b/>
          <w:sz w:val="28"/>
          <w:szCs w:val="28"/>
        </w:rPr>
      </w:pPr>
    </w:p>
    <w:sectPr w:rsidR="00D41C2B" w:rsidRPr="00D41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pacing w:val="-6"/>
        <w:sz w:val="32"/>
      </w:rPr>
    </w:lvl>
  </w:abstractNum>
  <w:abstractNum w:abstractNumId="1" w15:restartNumberingAfterBreak="0">
    <w:nsid w:val="00000005"/>
    <w:multiLevelType w:val="singleLevel"/>
    <w:tmpl w:val="A42A6A32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eastAsia="Times New Roman" w:hAnsi="Times New Roman" w:cs="Times New Roman"/>
        <w:spacing w:val="-6"/>
        <w:sz w:val="32"/>
      </w:rPr>
    </w:lvl>
  </w:abstractNum>
  <w:abstractNum w:abstractNumId="2" w15:restartNumberingAfterBreak="0">
    <w:nsid w:val="00000006"/>
    <w:multiLevelType w:val="single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pacing w:val="-3"/>
        <w:sz w:val="32"/>
        <w:szCs w:val="32"/>
      </w:rPr>
    </w:lvl>
  </w:abstractNum>
  <w:abstractNum w:abstractNumId="3" w15:restartNumberingAfterBreak="0">
    <w:nsid w:val="00000007"/>
    <w:multiLevelType w:val="singleLevel"/>
    <w:tmpl w:val="7AD0EDA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 w:val="0"/>
        <w:spacing w:val="-6"/>
        <w:sz w:val="28"/>
      </w:rPr>
    </w:lvl>
  </w:abstractNum>
  <w:abstractNum w:abstractNumId="4" w15:restartNumberingAfterBreak="0">
    <w:nsid w:val="0000000A"/>
    <w:multiLevelType w:val="singleLevel"/>
    <w:tmpl w:val="0000000A"/>
    <w:name w:val="WW8Num25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spacing w:val="-6"/>
        <w:sz w:val="32"/>
      </w:rPr>
    </w:lvl>
  </w:abstractNum>
  <w:abstractNum w:abstractNumId="5" w15:restartNumberingAfterBreak="0">
    <w:nsid w:val="0846079E"/>
    <w:multiLevelType w:val="hybridMultilevel"/>
    <w:tmpl w:val="CD94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376AB"/>
    <w:multiLevelType w:val="hybridMultilevel"/>
    <w:tmpl w:val="E08AA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16F21"/>
    <w:multiLevelType w:val="hybridMultilevel"/>
    <w:tmpl w:val="09C8BCDE"/>
    <w:lvl w:ilvl="0" w:tplc="A42A6A32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eastAsia="Times New Roman" w:hAnsi="Times New Roman" w:cs="Times New Roman"/>
        <w:spacing w:val="-6"/>
        <w:sz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1C0074"/>
    <w:multiLevelType w:val="hybridMultilevel"/>
    <w:tmpl w:val="116EF9EC"/>
    <w:lvl w:ilvl="0" w:tplc="4DF875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5A4F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AB0C1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8B090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8434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2B6DA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688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70315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1EB4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48770A"/>
    <w:multiLevelType w:val="hybridMultilevel"/>
    <w:tmpl w:val="2430A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F2F12"/>
    <w:multiLevelType w:val="hybridMultilevel"/>
    <w:tmpl w:val="E806DCB4"/>
    <w:lvl w:ilvl="0" w:tplc="081C61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52CE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73AB2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240F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5C50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E8E5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0651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B8F6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84212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</w:num>
  <w:num w:numId="10">
    <w:abstractNumId w:val="7"/>
  </w:num>
  <w:num w:numId="11">
    <w:abstractNumId w:val="3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5D1"/>
    <w:rsid w:val="0002617B"/>
    <w:rsid w:val="00040E91"/>
    <w:rsid w:val="0004187C"/>
    <w:rsid w:val="000553CC"/>
    <w:rsid w:val="00104D0F"/>
    <w:rsid w:val="00156348"/>
    <w:rsid w:val="001645A3"/>
    <w:rsid w:val="0018243B"/>
    <w:rsid w:val="001A33AF"/>
    <w:rsid w:val="001E1CCF"/>
    <w:rsid w:val="00234D6B"/>
    <w:rsid w:val="00247B88"/>
    <w:rsid w:val="00260455"/>
    <w:rsid w:val="0027269E"/>
    <w:rsid w:val="00293A09"/>
    <w:rsid w:val="002B6765"/>
    <w:rsid w:val="002C0E7D"/>
    <w:rsid w:val="002D3A07"/>
    <w:rsid w:val="003115CA"/>
    <w:rsid w:val="0037005F"/>
    <w:rsid w:val="003835D1"/>
    <w:rsid w:val="003867BA"/>
    <w:rsid w:val="003D5712"/>
    <w:rsid w:val="00431B39"/>
    <w:rsid w:val="004B4E28"/>
    <w:rsid w:val="0052536B"/>
    <w:rsid w:val="00562791"/>
    <w:rsid w:val="0056459E"/>
    <w:rsid w:val="005A2F03"/>
    <w:rsid w:val="005E4EF4"/>
    <w:rsid w:val="00600566"/>
    <w:rsid w:val="00624034"/>
    <w:rsid w:val="006E28B6"/>
    <w:rsid w:val="00712783"/>
    <w:rsid w:val="007A0588"/>
    <w:rsid w:val="007A6564"/>
    <w:rsid w:val="007D6782"/>
    <w:rsid w:val="00820B73"/>
    <w:rsid w:val="00825F43"/>
    <w:rsid w:val="00827E4D"/>
    <w:rsid w:val="008D6C5A"/>
    <w:rsid w:val="008E2C6E"/>
    <w:rsid w:val="009002B1"/>
    <w:rsid w:val="009043E1"/>
    <w:rsid w:val="009528D8"/>
    <w:rsid w:val="00965385"/>
    <w:rsid w:val="0098645E"/>
    <w:rsid w:val="009B29C8"/>
    <w:rsid w:val="009B4F6A"/>
    <w:rsid w:val="00A64460"/>
    <w:rsid w:val="00A86F2A"/>
    <w:rsid w:val="00AD31D5"/>
    <w:rsid w:val="00B12F44"/>
    <w:rsid w:val="00B7399F"/>
    <w:rsid w:val="00BB798A"/>
    <w:rsid w:val="00C62C70"/>
    <w:rsid w:val="00CB03B9"/>
    <w:rsid w:val="00CC24C7"/>
    <w:rsid w:val="00CE3B54"/>
    <w:rsid w:val="00D41C2B"/>
    <w:rsid w:val="00DB3FE0"/>
    <w:rsid w:val="00DC565C"/>
    <w:rsid w:val="00DC7645"/>
    <w:rsid w:val="00E254A3"/>
    <w:rsid w:val="00EB08B1"/>
    <w:rsid w:val="00EE5819"/>
    <w:rsid w:val="00EF5364"/>
    <w:rsid w:val="00F06267"/>
    <w:rsid w:val="00F43698"/>
    <w:rsid w:val="00FB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1D83A"/>
  <w15:docId w15:val="{99FC223F-2862-4233-894A-808A491A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700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rsid w:val="0037005F"/>
    <w:pPr>
      <w:keepNext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653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7005F"/>
    <w:rPr>
      <w:rFonts w:ascii="Times New Roman" w:eastAsia="Times New Roman" w:hAnsi="Times New Roman" w:cs="Times New Roman"/>
      <w:b/>
      <w:bCs/>
      <w:caps/>
      <w:sz w:val="24"/>
      <w:szCs w:val="24"/>
      <w:lang w:eastAsia="ru-RU"/>
    </w:rPr>
  </w:style>
  <w:style w:type="paragraph" w:styleId="a3">
    <w:name w:val="Body Text"/>
    <w:basedOn w:val="a"/>
    <w:link w:val="a4"/>
    <w:rsid w:val="0037005F"/>
    <w:pPr>
      <w:spacing w:after="120"/>
    </w:pPr>
  </w:style>
  <w:style w:type="character" w:customStyle="1" w:styleId="a4">
    <w:name w:val="Основной текст Знак"/>
    <w:basedOn w:val="a0"/>
    <w:link w:val="a3"/>
    <w:rsid w:val="003700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05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7005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translation-chunk">
    <w:name w:val="translation-chunk"/>
    <w:basedOn w:val="a0"/>
    <w:rsid w:val="0037005F"/>
  </w:style>
  <w:style w:type="character" w:styleId="a7">
    <w:name w:val="Strong"/>
    <w:basedOn w:val="a0"/>
    <w:qFormat/>
    <w:rsid w:val="001645A3"/>
    <w:rPr>
      <w:b/>
      <w:bCs/>
    </w:rPr>
  </w:style>
  <w:style w:type="paragraph" w:styleId="a8">
    <w:name w:val="Normal (Web)"/>
    <w:basedOn w:val="a"/>
    <w:uiPriority w:val="99"/>
    <w:rsid w:val="001645A3"/>
    <w:pPr>
      <w:suppressAutoHyphens w:val="0"/>
      <w:autoSpaceDN/>
      <w:spacing w:before="100" w:beforeAutospacing="1" w:after="100" w:afterAutospacing="1"/>
      <w:textAlignment w:val="auto"/>
    </w:pPr>
  </w:style>
  <w:style w:type="paragraph" w:styleId="a9">
    <w:name w:val="TOC Heading"/>
    <w:basedOn w:val="1"/>
    <w:next w:val="a"/>
    <w:uiPriority w:val="39"/>
    <w:unhideWhenUsed/>
    <w:qFormat/>
    <w:rsid w:val="00965385"/>
    <w:pPr>
      <w:keepLines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5385"/>
    <w:pPr>
      <w:spacing w:after="100"/>
    </w:pPr>
  </w:style>
  <w:style w:type="character" w:styleId="aa">
    <w:name w:val="Hyperlink"/>
    <w:basedOn w:val="a0"/>
    <w:uiPriority w:val="99"/>
    <w:unhideWhenUsed/>
    <w:rsid w:val="0096538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6538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41C2B"/>
    <w:pPr>
      <w:tabs>
        <w:tab w:val="right" w:leader="dot" w:pos="9345"/>
      </w:tabs>
      <w:spacing w:after="100"/>
    </w:pPr>
    <w:rPr>
      <w:b/>
      <w:bCs/>
      <w:noProof/>
    </w:rPr>
  </w:style>
  <w:style w:type="table" w:styleId="ab">
    <w:name w:val="Table Grid"/>
    <w:basedOn w:val="a1"/>
    <w:uiPriority w:val="39"/>
    <w:rsid w:val="002B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156348"/>
    <w:pPr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FollowedHyperlink"/>
    <w:basedOn w:val="a0"/>
    <w:uiPriority w:val="99"/>
    <w:semiHidden/>
    <w:unhideWhenUsed/>
    <w:rsid w:val="00FB1214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A3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33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Курсовая работа (заголовок) Знак"/>
    <w:basedOn w:val="a0"/>
    <w:link w:val="af"/>
    <w:locked/>
    <w:rsid w:val="00040E91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">
    <w:name w:val="Курсовая работа (заголовок)"/>
    <w:basedOn w:val="1"/>
    <w:next w:val="a"/>
    <w:link w:val="ae"/>
    <w:qFormat/>
    <w:rsid w:val="00040E91"/>
    <w:pPr>
      <w:keepLines/>
      <w:suppressAutoHyphens w:val="0"/>
      <w:autoSpaceDN/>
      <w:spacing w:after="120" w:line="256" w:lineRule="auto"/>
      <w:jc w:val="right"/>
      <w:textAlignment w:val="auto"/>
    </w:pPr>
    <w:rPr>
      <w:rFonts w:eastAsiaTheme="majorEastAsia"/>
      <w:bCs w:val="0"/>
      <w:caps w:val="0"/>
      <w:sz w:val="32"/>
      <w:szCs w:val="32"/>
    </w:rPr>
  </w:style>
  <w:style w:type="paragraph" w:customStyle="1" w:styleId="LO-Normal">
    <w:name w:val="LO-Normal"/>
    <w:rsid w:val="003115CA"/>
    <w:pPr>
      <w:widowControl w:val="0"/>
      <w:suppressAutoHyphens/>
      <w:spacing w:after="0" w:line="240" w:lineRule="auto"/>
    </w:pPr>
    <w:rPr>
      <w:rFonts w:ascii="Arial" w:eastAsia="Times New Roman" w:hAnsi="Arial" w:cs="Arial"/>
      <w:sz w:val="20"/>
      <w:szCs w:val="20"/>
      <w:lang w:eastAsia="zh-CN"/>
    </w:rPr>
  </w:style>
  <w:style w:type="character" w:customStyle="1" w:styleId="syntaxalpha">
    <w:name w:val="syntax_alpha"/>
    <w:basedOn w:val="a0"/>
    <w:rsid w:val="0018243B"/>
  </w:style>
  <w:style w:type="character" w:customStyle="1" w:styleId="syntaxpunct">
    <w:name w:val="syntax_punct"/>
    <w:basedOn w:val="a0"/>
    <w:rsid w:val="0018243B"/>
  </w:style>
  <w:style w:type="character" w:customStyle="1" w:styleId="syntaxquote">
    <w:name w:val="syntax_quote"/>
    <w:basedOn w:val="a0"/>
    <w:rsid w:val="00182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gor1wtf.github.io/search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54BC0-5346-4B3E-BDAB-726DA6BA5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Арсений</dc:creator>
  <cp:keywords/>
  <dc:description/>
  <cp:lastModifiedBy>Leonid Brodskiy</cp:lastModifiedBy>
  <cp:revision>16</cp:revision>
  <cp:lastPrinted>2018-09-21T06:29:00Z</cp:lastPrinted>
  <dcterms:created xsi:type="dcterms:W3CDTF">2018-10-07T12:08:00Z</dcterms:created>
  <dcterms:modified xsi:type="dcterms:W3CDTF">2018-10-08T19:34:00Z</dcterms:modified>
</cp:coreProperties>
</file>