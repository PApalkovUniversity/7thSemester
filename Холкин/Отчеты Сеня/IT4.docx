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1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99"/>
        <w:gridCol w:w="3289"/>
        <w:gridCol w:w="440"/>
        <w:gridCol w:w="3289"/>
      </w:tblGrid>
      <w:tr w:rsidR="0037005F" w:rsidTr="0037005F">
        <w:trPr>
          <w:cantSplit/>
          <w:trHeight w:val="11"/>
        </w:trPr>
        <w:tc>
          <w:tcPr>
            <w:tcW w:w="26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jc w:val="center"/>
              <w:rPr>
                <w:b/>
                <w:bCs/>
              </w:rPr>
            </w:pPr>
          </w:p>
          <w:p w:rsidR="0037005F" w:rsidRDefault="0037005F" w:rsidP="009B4F6A">
            <w:pPr>
              <w:spacing w:line="240" w:lineRule="atLeast"/>
              <w:jc w:val="center"/>
              <w:rPr>
                <w:b/>
                <w:bCs/>
              </w:rPr>
            </w:pPr>
          </w:p>
          <w:p w:rsidR="0037005F" w:rsidRDefault="0037005F" w:rsidP="009B4F6A">
            <w:pPr>
              <w:spacing w:line="240" w:lineRule="atLeast"/>
              <w:jc w:val="center"/>
              <w:rPr>
                <w:caps/>
              </w:rPr>
            </w:pPr>
          </w:p>
        </w:tc>
        <w:tc>
          <w:tcPr>
            <w:tcW w:w="328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jc w:val="center"/>
            </w:pPr>
            <w:r>
              <w:t xml:space="preserve">               </w:t>
            </w:r>
            <w:r>
              <w:rPr>
                <w:noProof/>
              </w:rPr>
              <w:drawing>
                <wp:inline distT="0" distB="0" distL="0" distR="0" wp14:anchorId="7D1EE57F" wp14:editId="255725DC">
                  <wp:extent cx="890689" cy="1009223"/>
                  <wp:effectExtent l="0" t="0" r="4661" b="427"/>
                  <wp:docPr id="5" name="Рисунок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89" cy="1009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</w:t>
            </w:r>
          </w:p>
        </w:tc>
        <w:tc>
          <w:tcPr>
            <w:tcW w:w="3729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jc w:val="center"/>
              <w:rPr>
                <w:caps/>
              </w:rPr>
            </w:pPr>
          </w:p>
        </w:tc>
      </w:tr>
      <w:tr w:rsidR="0037005F" w:rsidTr="0037005F">
        <w:trPr>
          <w:cantSplit/>
          <w:trHeight w:val="11"/>
        </w:trPr>
        <w:tc>
          <w:tcPr>
            <w:tcW w:w="9717" w:type="dxa"/>
            <w:gridSpan w:val="4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37005F" w:rsidRDefault="0037005F" w:rsidP="009B4F6A">
            <w:pPr>
              <w:spacing w:line="160" w:lineRule="exact"/>
              <w:jc w:val="center"/>
              <w:rPr>
                <w:caps/>
                <w:sz w:val="16"/>
                <w:szCs w:val="16"/>
              </w:rPr>
            </w:pPr>
          </w:p>
          <w:p w:rsidR="0037005F" w:rsidRDefault="0037005F" w:rsidP="009B4F6A">
            <w:pPr>
              <w:spacing w:line="240" w:lineRule="atLeast"/>
              <w:jc w:val="center"/>
              <w:rPr>
                <w:caps/>
              </w:rPr>
            </w:pPr>
            <w:r>
              <w:rPr>
                <w:caps/>
              </w:rPr>
              <w:t>МИНОБРНАУКИ РОССИИ</w:t>
            </w:r>
          </w:p>
          <w:p w:rsidR="0037005F" w:rsidRDefault="0037005F" w:rsidP="009B4F6A">
            <w:pPr>
              <w:spacing w:line="140" w:lineRule="exact"/>
              <w:rPr>
                <w:caps/>
              </w:rPr>
            </w:pPr>
          </w:p>
        </w:tc>
      </w:tr>
      <w:tr w:rsidR="0037005F" w:rsidTr="0037005F">
        <w:trPr>
          <w:cantSplit/>
          <w:trHeight w:val="2"/>
        </w:trPr>
        <w:tc>
          <w:tcPr>
            <w:tcW w:w="9717" w:type="dxa"/>
            <w:gridSpan w:val="4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exact"/>
              <w:jc w:val="center"/>
            </w:pPr>
            <w:r>
              <w:t>Федеральное государственное бюджетное образовательное учреждение</w:t>
            </w:r>
          </w:p>
          <w:p w:rsidR="0037005F" w:rsidRDefault="0037005F" w:rsidP="009B4F6A">
            <w:pPr>
              <w:spacing w:line="240" w:lineRule="exact"/>
              <w:jc w:val="center"/>
            </w:pPr>
            <w:r>
              <w:t>высшего образования</w:t>
            </w:r>
          </w:p>
          <w:p w:rsidR="0037005F" w:rsidRDefault="0037005F" w:rsidP="009B4F6A">
            <w:pPr>
              <w:spacing w:line="240" w:lineRule="exact"/>
              <w:jc w:val="center"/>
            </w:pPr>
            <w:r>
              <w:rPr>
                <w:b/>
              </w:rPr>
              <w:t xml:space="preserve">«МИРЭА </w:t>
            </w:r>
            <w:r>
              <w:rPr>
                <w:rStyle w:val="translation-chunk"/>
                <w:b/>
              </w:rPr>
              <w:t xml:space="preserve">– </w:t>
            </w:r>
            <w:r>
              <w:rPr>
                <w:b/>
              </w:rPr>
              <w:t>Российский технологический университет»</w:t>
            </w:r>
          </w:p>
          <w:p w:rsidR="0037005F" w:rsidRDefault="0037005F" w:rsidP="009B4F6A">
            <w:pPr>
              <w:keepNext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</w:tr>
      <w:tr w:rsidR="0037005F" w:rsidTr="0037005F">
        <w:trPr>
          <w:cantSplit/>
          <w:trHeight w:val="2"/>
        </w:trPr>
        <w:tc>
          <w:tcPr>
            <w:tcW w:w="9717" w:type="dxa"/>
            <w:gridSpan w:val="4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keepNext/>
              <w:jc w:val="center"/>
              <w:rPr>
                <w:b/>
              </w:rPr>
            </w:pPr>
            <w:r>
              <w:rPr>
                <w:b/>
                <w:bCs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463C5B9F" wp14:editId="1493B7E2">
                      <wp:extent cx="5600069" cy="1271"/>
                      <wp:effectExtent l="0" t="19050" r="631" b="36829"/>
                      <wp:docPr id="3" name="Прямая соединительная линия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00069" cy="12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3">
                                <a:solidFill>
                                  <a:srgbClr val="000000"/>
                                </a:solidFill>
                                <a:prstDash val="solid"/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702BB4EA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единительная линия 3" o:spid="_x0000_s1026" type="#_x0000_t32" style="width:440.95pt;height:.1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" strokeweight="1.0584mm">
                      <w10:anchorlock/>
                    </v:shape>
                  </w:pict>
                </mc:Fallback>
              </mc:AlternateContent>
            </w:r>
          </w:p>
        </w:tc>
      </w:tr>
      <w:tr w:rsidR="0037005F" w:rsidTr="0037005F">
        <w:trPr>
          <w:gridAfter w:val="1"/>
          <w:wAfter w:w="3289" w:type="dxa"/>
          <w:cantSplit/>
          <w:trHeight w:val="11"/>
        </w:trPr>
        <w:tc>
          <w:tcPr>
            <w:tcW w:w="2699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rPr>
                <w:caps/>
              </w:rPr>
            </w:pPr>
          </w:p>
        </w:tc>
        <w:tc>
          <w:tcPr>
            <w:tcW w:w="3729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005F" w:rsidRDefault="0037005F" w:rsidP="009B4F6A">
            <w:pPr>
              <w:spacing w:line="240" w:lineRule="atLeast"/>
              <w:jc w:val="right"/>
              <w:rPr>
                <w:caps/>
              </w:rPr>
            </w:pPr>
          </w:p>
        </w:tc>
      </w:tr>
    </w:tbl>
    <w:p w:rsidR="0037005F" w:rsidRDefault="0037005F" w:rsidP="0037005F">
      <w:pPr>
        <w:jc w:val="center"/>
        <w:rPr>
          <w:b/>
          <w:bCs/>
        </w:rPr>
      </w:pPr>
      <w:r>
        <w:rPr>
          <w:b/>
          <w:bCs/>
        </w:rPr>
        <w:t>Институт Информационных технологий</w:t>
      </w:r>
    </w:p>
    <w:p w:rsidR="0037005F" w:rsidRDefault="0037005F" w:rsidP="0037005F">
      <w:pPr>
        <w:jc w:val="both"/>
        <w:rPr>
          <w:b/>
          <w:bCs/>
        </w:rPr>
      </w:pPr>
    </w:p>
    <w:p w:rsidR="0037005F" w:rsidRPr="00965385" w:rsidRDefault="0037005F" w:rsidP="00965385">
      <w:pPr>
        <w:jc w:val="center"/>
        <w:rPr>
          <w:b/>
        </w:rPr>
      </w:pPr>
      <w:r w:rsidRPr="00965385">
        <w:rPr>
          <w:b/>
        </w:rPr>
        <w:t>Кафедра ИППО</w:t>
      </w: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both"/>
        <w:rPr>
          <w:b/>
          <w:bCs/>
        </w:rPr>
      </w:pPr>
    </w:p>
    <w:p w:rsidR="0037005F" w:rsidRDefault="00C62C70" w:rsidP="0037005F">
      <w:pPr>
        <w:jc w:val="center"/>
        <w:rPr>
          <w:b/>
          <w:bCs/>
        </w:rPr>
      </w:pPr>
      <w:r>
        <w:rPr>
          <w:b/>
          <w:bCs/>
        </w:rPr>
        <w:t>Дисциплина «Интернет-технологии и системы</w:t>
      </w:r>
      <w:r w:rsidR="0037005F">
        <w:rPr>
          <w:b/>
          <w:bCs/>
        </w:rPr>
        <w:t>»</w:t>
      </w: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center"/>
        <w:rPr>
          <w:b/>
        </w:rPr>
      </w:pPr>
      <w:r>
        <w:rPr>
          <w:b/>
        </w:rPr>
        <w:t>ОТЧЕТ</w:t>
      </w:r>
    </w:p>
    <w:p w:rsidR="00EB08B1" w:rsidRDefault="00EB08B1" w:rsidP="0037005F">
      <w:pPr>
        <w:jc w:val="center"/>
        <w:rPr>
          <w:b/>
        </w:rPr>
      </w:pPr>
    </w:p>
    <w:p w:rsidR="00DC565C" w:rsidRPr="008E2C6E" w:rsidRDefault="0037005F" w:rsidP="00EB08B1">
      <w:pPr>
        <w:spacing w:line="360" w:lineRule="auto"/>
        <w:jc w:val="center"/>
        <w:rPr>
          <w:b/>
        </w:rPr>
      </w:pPr>
      <w:r>
        <w:rPr>
          <w:b/>
        </w:rPr>
        <w:t xml:space="preserve"> </w:t>
      </w:r>
      <w:r w:rsidR="00DC565C" w:rsidRPr="00EB08B1">
        <w:rPr>
          <w:b/>
        </w:rPr>
        <w:t>ЛАБОРАТОРНАЯ</w:t>
      </w:r>
      <w:r w:rsidR="00DC565C">
        <w:rPr>
          <w:b/>
        </w:rPr>
        <w:t xml:space="preserve"> РАБОТА</w:t>
      </w:r>
      <w:r w:rsidR="00C62C70">
        <w:rPr>
          <w:b/>
        </w:rPr>
        <w:t xml:space="preserve"> №</w:t>
      </w:r>
      <w:r w:rsidR="001645A3" w:rsidRPr="001645A3">
        <w:rPr>
          <w:b/>
        </w:rPr>
        <w:t xml:space="preserve"> </w:t>
      </w:r>
      <w:r w:rsidR="007D6782">
        <w:rPr>
          <w:b/>
        </w:rPr>
        <w:t>4</w:t>
      </w:r>
    </w:p>
    <w:p w:rsidR="00DC565C" w:rsidRPr="00965385" w:rsidRDefault="00EB08B1" w:rsidP="00EB08B1">
      <w:pPr>
        <w:spacing w:line="360" w:lineRule="auto"/>
        <w:jc w:val="center"/>
        <w:rPr>
          <w:b/>
        </w:rPr>
      </w:pPr>
      <w:r>
        <w:rPr>
          <w:b/>
        </w:rPr>
        <w:t>ПРАКТИЧЕСКОЕ ЗАНЯТИЕ</w:t>
      </w:r>
      <w:r w:rsidR="00DC565C">
        <w:rPr>
          <w:b/>
        </w:rPr>
        <w:t xml:space="preserve"> №</w:t>
      </w:r>
      <w:r w:rsidR="007D6782">
        <w:rPr>
          <w:b/>
        </w:rPr>
        <w:t xml:space="preserve"> 4</w:t>
      </w:r>
    </w:p>
    <w:p w:rsidR="0037005F" w:rsidRDefault="0037005F" w:rsidP="0037005F">
      <w:pPr>
        <w:jc w:val="center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  <w:r>
        <w:t>Вы</w:t>
      </w:r>
      <w:r w:rsidR="00C62C70">
        <w:t>полнил студент группы ИКБО-02-15</w:t>
      </w:r>
      <w:r>
        <w:tab/>
      </w:r>
      <w:r>
        <w:tab/>
      </w:r>
      <w:r>
        <w:tab/>
      </w:r>
      <w:r>
        <w:tab/>
      </w:r>
      <w:r>
        <w:tab/>
      </w:r>
      <w:r w:rsidR="00712783">
        <w:rPr>
          <w:i/>
        </w:rPr>
        <w:t>Зорин</w:t>
      </w:r>
      <w:r w:rsidR="00C62C70">
        <w:rPr>
          <w:i/>
        </w:rPr>
        <w:t xml:space="preserve"> </w:t>
      </w:r>
      <w:r w:rsidR="00712783">
        <w:rPr>
          <w:i/>
        </w:rPr>
        <w:t>А</w:t>
      </w:r>
      <w:r w:rsidR="00C62C70">
        <w:rPr>
          <w:i/>
        </w:rPr>
        <w:t>.</w:t>
      </w:r>
      <w:r w:rsidR="00712783">
        <w:rPr>
          <w:i/>
        </w:rPr>
        <w:t>Л</w:t>
      </w:r>
      <w:r w:rsidR="00C62C70">
        <w:rPr>
          <w:i/>
        </w:rPr>
        <w:t>.</w:t>
      </w:r>
    </w:p>
    <w:p w:rsidR="0037005F" w:rsidRDefault="0037005F" w:rsidP="0037005F">
      <w:pPr>
        <w:jc w:val="both"/>
      </w:pPr>
      <w:r>
        <w:t xml:space="preserve">                                               </w:t>
      </w:r>
      <w:r>
        <w:rPr>
          <w:i/>
        </w:rPr>
        <w:tab/>
      </w: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Pr="00C62C70" w:rsidRDefault="00C62C70" w:rsidP="0037005F">
      <w:pPr>
        <w:jc w:val="both"/>
        <w:rPr>
          <w:i/>
        </w:rPr>
      </w:pPr>
      <w:r>
        <w:t>Принял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C62C70">
        <w:rPr>
          <w:i/>
        </w:rPr>
        <w:t>Холкин И.И.</w:t>
      </w:r>
    </w:p>
    <w:p w:rsidR="0037005F" w:rsidRDefault="0037005F" w:rsidP="0037005F">
      <w:pPr>
        <w:jc w:val="both"/>
      </w:pPr>
      <w:r>
        <w:t>доцент, доцент, к.т.н.</w:t>
      </w: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p w:rsidR="0037005F" w:rsidRDefault="0037005F" w:rsidP="0037005F">
      <w:pPr>
        <w:jc w:val="both"/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405"/>
        <w:gridCol w:w="3339"/>
        <w:gridCol w:w="2611"/>
      </w:tblGrid>
      <w:tr w:rsidR="00C62C70" w:rsidRPr="00EF17BD" w:rsidTr="009B4F6A">
        <w:tc>
          <w:tcPr>
            <w:tcW w:w="3510" w:type="dxa"/>
            <w:vAlign w:val="center"/>
            <w:hideMark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  <w:r>
              <w:t>Р</w:t>
            </w:r>
            <w:r w:rsidRPr="00EF17BD">
              <w:t>аботы выполнены</w:t>
            </w:r>
          </w:p>
        </w:tc>
        <w:tc>
          <w:tcPr>
            <w:tcW w:w="3402" w:type="dxa"/>
            <w:vAlign w:val="center"/>
            <w:hideMark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  <w:r w:rsidRPr="00EF17BD">
              <w:t>«__»_______201__ г.</w:t>
            </w:r>
          </w:p>
        </w:tc>
        <w:tc>
          <w:tcPr>
            <w:tcW w:w="2658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rPr>
                <w:i/>
              </w:rPr>
            </w:pPr>
          </w:p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  <w:rPr>
                <w:i/>
                <w:color w:val="FF0000"/>
              </w:rPr>
            </w:pPr>
            <w:r w:rsidRPr="00EF17BD">
              <w:rPr>
                <w:i/>
              </w:rPr>
              <w:t>(подпись студента)</w:t>
            </w:r>
          </w:p>
        </w:tc>
      </w:tr>
      <w:tr w:rsidR="00C62C70" w:rsidRPr="00EF17BD" w:rsidTr="009B4F6A">
        <w:trPr>
          <w:trHeight w:val="60"/>
        </w:trPr>
        <w:tc>
          <w:tcPr>
            <w:tcW w:w="3510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</w:p>
        </w:tc>
        <w:tc>
          <w:tcPr>
            <w:tcW w:w="3402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</w:p>
        </w:tc>
      </w:tr>
      <w:tr w:rsidR="00C62C70" w:rsidRPr="00EF17BD" w:rsidTr="009B4F6A">
        <w:tc>
          <w:tcPr>
            <w:tcW w:w="3510" w:type="dxa"/>
            <w:vAlign w:val="center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</w:p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  <w:r w:rsidRPr="00EF17BD">
              <w:t>«Зачтено»</w:t>
            </w:r>
          </w:p>
        </w:tc>
        <w:tc>
          <w:tcPr>
            <w:tcW w:w="3402" w:type="dxa"/>
            <w:vAlign w:val="center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</w:p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</w:pPr>
            <w:r w:rsidRPr="00EF17BD">
              <w:t>«__»_______201__ г.</w:t>
            </w:r>
          </w:p>
        </w:tc>
        <w:tc>
          <w:tcPr>
            <w:tcW w:w="2658" w:type="dxa"/>
          </w:tcPr>
          <w:p w:rsidR="00C62C70" w:rsidRPr="00EF17BD" w:rsidRDefault="00C62C70" w:rsidP="009B4F6A">
            <w:pPr>
              <w:widowControl w:val="0"/>
              <w:autoSpaceDE w:val="0"/>
              <w:adjustRightInd w:val="0"/>
              <w:rPr>
                <w:i/>
              </w:rPr>
            </w:pPr>
          </w:p>
          <w:p w:rsidR="00C62C70" w:rsidRPr="00EF17BD" w:rsidRDefault="00C62C70" w:rsidP="009B4F6A">
            <w:pPr>
              <w:widowControl w:val="0"/>
              <w:autoSpaceDE w:val="0"/>
              <w:adjustRightInd w:val="0"/>
              <w:jc w:val="center"/>
              <w:rPr>
                <w:i/>
                <w:color w:val="FF0000"/>
              </w:rPr>
            </w:pPr>
            <w:r w:rsidRPr="00EF17BD">
              <w:rPr>
                <w:i/>
              </w:rPr>
              <w:t xml:space="preserve"> (подпись руководителя)</w:t>
            </w:r>
          </w:p>
        </w:tc>
      </w:tr>
    </w:tbl>
    <w:p w:rsidR="0037005F" w:rsidRDefault="0037005F" w:rsidP="0037005F">
      <w:pPr>
        <w:jc w:val="both"/>
      </w:pPr>
    </w:p>
    <w:p w:rsidR="0037005F" w:rsidRDefault="0037005F" w:rsidP="0037005F">
      <w:pPr>
        <w:jc w:val="both"/>
        <w:rPr>
          <w:b/>
          <w:bCs/>
        </w:rPr>
      </w:pPr>
    </w:p>
    <w:p w:rsidR="0037005F" w:rsidRDefault="0037005F" w:rsidP="0037005F">
      <w:pPr>
        <w:jc w:val="both"/>
        <w:rPr>
          <w:b/>
          <w:bCs/>
        </w:rPr>
      </w:pPr>
    </w:p>
    <w:p w:rsidR="001645A3" w:rsidRPr="00965385" w:rsidRDefault="00965385" w:rsidP="00965385">
      <w:pPr>
        <w:jc w:val="center"/>
        <w:rPr>
          <w:b/>
          <w:bCs/>
        </w:rPr>
      </w:pPr>
      <w:r>
        <w:rPr>
          <w:b/>
          <w:bCs/>
        </w:rPr>
        <w:t>Москва 2018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3749222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65385" w:rsidRPr="004B4E28" w:rsidRDefault="00965385">
          <w:pPr>
            <w:pStyle w:val="a9"/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</w:pPr>
          <w:r w:rsidRPr="004B4E28">
            <w:rPr>
              <w:rFonts w:ascii="Times New Roman" w:hAnsi="Times New Roman" w:cs="Times New Roman"/>
              <w:b/>
              <w:color w:val="auto"/>
              <w:sz w:val="36"/>
              <w:szCs w:val="28"/>
            </w:rPr>
            <w:t>Оглавление</w:t>
          </w:r>
        </w:p>
        <w:p w:rsidR="00040E91" w:rsidRPr="00040E91" w:rsidRDefault="00965385" w:rsidP="00040E91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040E91">
            <w:rPr>
              <w:sz w:val="36"/>
              <w:szCs w:val="28"/>
            </w:rPr>
            <w:fldChar w:fldCharType="begin"/>
          </w:r>
          <w:r w:rsidRPr="00040E91">
            <w:rPr>
              <w:sz w:val="36"/>
              <w:szCs w:val="28"/>
            </w:rPr>
            <w:instrText xml:space="preserve"> TOC \o "1-3" \h \z \u </w:instrText>
          </w:r>
          <w:r w:rsidRPr="00040E91">
            <w:rPr>
              <w:sz w:val="36"/>
              <w:szCs w:val="28"/>
            </w:rPr>
            <w:fldChar w:fldCharType="separate"/>
          </w:r>
          <w:hyperlink w:anchor="_Toc526184985" w:history="1">
            <w:r w:rsidR="00040E91" w:rsidRPr="00040E91">
              <w:rPr>
                <w:rStyle w:val="aa"/>
                <w:bCs/>
                <w:noProof/>
              </w:rPr>
              <w:t>Задание</w:t>
            </w:r>
            <w:r w:rsidR="00040E91" w:rsidRPr="00040E91">
              <w:rPr>
                <w:noProof/>
                <w:webHidden/>
              </w:rPr>
              <w:tab/>
            </w:r>
            <w:r w:rsidR="00040E91" w:rsidRPr="00040E91">
              <w:rPr>
                <w:noProof/>
                <w:webHidden/>
              </w:rPr>
              <w:fldChar w:fldCharType="begin"/>
            </w:r>
            <w:r w:rsidR="00040E91" w:rsidRPr="00040E91">
              <w:rPr>
                <w:noProof/>
                <w:webHidden/>
              </w:rPr>
              <w:instrText xml:space="preserve"> PAGEREF _Toc526184985 \h </w:instrText>
            </w:r>
            <w:r w:rsidR="00040E91" w:rsidRPr="00040E91">
              <w:rPr>
                <w:noProof/>
                <w:webHidden/>
              </w:rPr>
            </w:r>
            <w:r w:rsidR="00040E91" w:rsidRPr="00040E91">
              <w:rPr>
                <w:noProof/>
                <w:webHidden/>
              </w:rPr>
              <w:fldChar w:fldCharType="separate"/>
            </w:r>
            <w:r w:rsidR="00040E91" w:rsidRPr="00040E91">
              <w:rPr>
                <w:noProof/>
                <w:webHidden/>
              </w:rPr>
              <w:t>3</w:t>
            </w:r>
            <w:r w:rsidR="00040E91" w:rsidRPr="00040E91">
              <w:rPr>
                <w:noProof/>
                <w:webHidden/>
              </w:rPr>
              <w:fldChar w:fldCharType="end"/>
            </w:r>
          </w:hyperlink>
        </w:p>
        <w:p w:rsidR="00040E91" w:rsidRPr="00040E91" w:rsidRDefault="00040E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184986" w:history="1">
            <w:r w:rsidRPr="00040E91">
              <w:rPr>
                <w:rStyle w:val="aa"/>
                <w:noProof/>
              </w:rPr>
              <w:t>Процесс выполнения</w:t>
            </w:r>
            <w:r w:rsidRPr="00040E91">
              <w:rPr>
                <w:noProof/>
                <w:webHidden/>
              </w:rPr>
              <w:tab/>
            </w:r>
            <w:r w:rsidRPr="00040E91">
              <w:rPr>
                <w:noProof/>
                <w:webHidden/>
              </w:rPr>
              <w:fldChar w:fldCharType="begin"/>
            </w:r>
            <w:r w:rsidRPr="00040E91">
              <w:rPr>
                <w:noProof/>
                <w:webHidden/>
              </w:rPr>
              <w:instrText xml:space="preserve"> PAGEREF _Toc526184986 \h </w:instrText>
            </w:r>
            <w:r w:rsidRPr="00040E91">
              <w:rPr>
                <w:noProof/>
                <w:webHidden/>
              </w:rPr>
            </w:r>
            <w:r w:rsidRPr="00040E91">
              <w:rPr>
                <w:noProof/>
                <w:webHidden/>
              </w:rPr>
              <w:fldChar w:fldCharType="separate"/>
            </w:r>
            <w:r w:rsidRPr="00040E91">
              <w:rPr>
                <w:noProof/>
                <w:webHidden/>
              </w:rPr>
              <w:t>4</w:t>
            </w:r>
            <w:r w:rsidRPr="00040E91">
              <w:rPr>
                <w:noProof/>
                <w:webHidden/>
              </w:rPr>
              <w:fldChar w:fldCharType="end"/>
            </w:r>
          </w:hyperlink>
        </w:p>
        <w:p w:rsidR="00040E91" w:rsidRPr="00040E91" w:rsidRDefault="00040E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184987" w:history="1">
            <w:r w:rsidRPr="00040E91">
              <w:rPr>
                <w:rStyle w:val="aa"/>
                <w:noProof/>
              </w:rPr>
              <w:t>Вывод</w:t>
            </w:r>
            <w:r w:rsidRPr="00040E91">
              <w:rPr>
                <w:noProof/>
                <w:webHidden/>
              </w:rPr>
              <w:tab/>
            </w:r>
            <w:r w:rsidRPr="00040E91">
              <w:rPr>
                <w:noProof/>
                <w:webHidden/>
              </w:rPr>
              <w:fldChar w:fldCharType="begin"/>
            </w:r>
            <w:r w:rsidRPr="00040E91">
              <w:rPr>
                <w:noProof/>
                <w:webHidden/>
              </w:rPr>
              <w:instrText xml:space="preserve"> PAGEREF _Toc526184987 \h </w:instrText>
            </w:r>
            <w:r w:rsidRPr="00040E91">
              <w:rPr>
                <w:noProof/>
                <w:webHidden/>
              </w:rPr>
            </w:r>
            <w:r w:rsidRPr="00040E91">
              <w:rPr>
                <w:noProof/>
                <w:webHidden/>
              </w:rPr>
              <w:fldChar w:fldCharType="separate"/>
            </w:r>
            <w:r w:rsidRPr="00040E91">
              <w:rPr>
                <w:noProof/>
                <w:webHidden/>
              </w:rPr>
              <w:t>5</w:t>
            </w:r>
            <w:r w:rsidRPr="00040E91">
              <w:rPr>
                <w:noProof/>
                <w:webHidden/>
              </w:rPr>
              <w:fldChar w:fldCharType="end"/>
            </w:r>
          </w:hyperlink>
        </w:p>
        <w:p w:rsidR="00040E91" w:rsidRPr="00040E91" w:rsidRDefault="00040E9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184988" w:history="1">
            <w:r w:rsidRPr="00040E91">
              <w:rPr>
                <w:rStyle w:val="aa"/>
                <w:noProof/>
              </w:rPr>
              <w:t>Список используемой литературы</w:t>
            </w:r>
            <w:r w:rsidRPr="00040E91">
              <w:rPr>
                <w:noProof/>
                <w:webHidden/>
              </w:rPr>
              <w:tab/>
            </w:r>
            <w:r w:rsidRPr="00040E91">
              <w:rPr>
                <w:noProof/>
                <w:webHidden/>
              </w:rPr>
              <w:fldChar w:fldCharType="begin"/>
            </w:r>
            <w:r w:rsidRPr="00040E91">
              <w:rPr>
                <w:noProof/>
                <w:webHidden/>
              </w:rPr>
              <w:instrText xml:space="preserve"> PAGEREF _Toc526184988 \h </w:instrText>
            </w:r>
            <w:r w:rsidRPr="00040E91">
              <w:rPr>
                <w:noProof/>
                <w:webHidden/>
              </w:rPr>
            </w:r>
            <w:r w:rsidRPr="00040E91">
              <w:rPr>
                <w:noProof/>
                <w:webHidden/>
              </w:rPr>
              <w:fldChar w:fldCharType="separate"/>
            </w:r>
            <w:r w:rsidRPr="00040E91">
              <w:rPr>
                <w:noProof/>
                <w:webHidden/>
              </w:rPr>
              <w:t>6</w:t>
            </w:r>
            <w:r w:rsidRPr="00040E91">
              <w:rPr>
                <w:noProof/>
                <w:webHidden/>
              </w:rPr>
              <w:fldChar w:fldCharType="end"/>
            </w:r>
          </w:hyperlink>
        </w:p>
        <w:p w:rsidR="00040E91" w:rsidRPr="00040E91" w:rsidRDefault="00040E91" w:rsidP="00040E91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184989" w:history="1">
            <w:r w:rsidRPr="00040E91">
              <w:rPr>
                <w:rStyle w:val="aa"/>
                <w:noProof/>
              </w:rPr>
              <w:t>Листинг</w:t>
            </w:r>
            <w:r w:rsidRPr="00040E91">
              <w:rPr>
                <w:noProof/>
                <w:webHidden/>
              </w:rPr>
              <w:tab/>
            </w:r>
            <w:r w:rsidRPr="00040E91">
              <w:rPr>
                <w:noProof/>
                <w:webHidden/>
              </w:rPr>
              <w:fldChar w:fldCharType="begin"/>
            </w:r>
            <w:r w:rsidRPr="00040E91">
              <w:rPr>
                <w:noProof/>
                <w:webHidden/>
              </w:rPr>
              <w:instrText xml:space="preserve"> PAGEREF _Toc526184989 \h </w:instrText>
            </w:r>
            <w:r w:rsidRPr="00040E91">
              <w:rPr>
                <w:noProof/>
                <w:webHidden/>
              </w:rPr>
            </w:r>
            <w:r w:rsidRPr="00040E91">
              <w:rPr>
                <w:noProof/>
                <w:webHidden/>
              </w:rPr>
              <w:fldChar w:fldCharType="separate"/>
            </w:r>
            <w:r w:rsidRPr="00040E91">
              <w:rPr>
                <w:noProof/>
                <w:webHidden/>
              </w:rPr>
              <w:t>6</w:t>
            </w:r>
            <w:r w:rsidRPr="00040E91">
              <w:rPr>
                <w:noProof/>
                <w:webHidden/>
              </w:rPr>
              <w:fldChar w:fldCharType="end"/>
            </w:r>
          </w:hyperlink>
        </w:p>
        <w:p w:rsidR="00040E91" w:rsidRPr="00040E91" w:rsidRDefault="00040E91" w:rsidP="00040E91">
          <w:pPr>
            <w:pStyle w:val="21"/>
            <w:tabs>
              <w:tab w:val="right" w:leader="dot" w:pos="9345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6184990" w:history="1">
            <w:r w:rsidRPr="00040E91">
              <w:rPr>
                <w:rStyle w:val="aa"/>
                <w:bCs/>
                <w:noProof/>
              </w:rPr>
              <w:t>Библиографический список</w:t>
            </w:r>
            <w:r w:rsidRPr="00040E91">
              <w:rPr>
                <w:noProof/>
                <w:webHidden/>
              </w:rPr>
              <w:tab/>
            </w:r>
            <w:r w:rsidRPr="00040E91">
              <w:rPr>
                <w:noProof/>
                <w:webHidden/>
              </w:rPr>
              <w:fldChar w:fldCharType="begin"/>
            </w:r>
            <w:r w:rsidRPr="00040E91">
              <w:rPr>
                <w:noProof/>
                <w:webHidden/>
              </w:rPr>
              <w:instrText xml:space="preserve"> PAGEREF _Toc526184990 \h </w:instrText>
            </w:r>
            <w:r w:rsidRPr="00040E91">
              <w:rPr>
                <w:noProof/>
                <w:webHidden/>
              </w:rPr>
            </w:r>
            <w:r w:rsidRPr="00040E91">
              <w:rPr>
                <w:noProof/>
                <w:webHidden/>
              </w:rPr>
              <w:fldChar w:fldCharType="separate"/>
            </w:r>
            <w:r w:rsidRPr="00040E91">
              <w:rPr>
                <w:noProof/>
                <w:webHidden/>
              </w:rPr>
              <w:t>7</w:t>
            </w:r>
            <w:r w:rsidRPr="00040E91">
              <w:rPr>
                <w:noProof/>
                <w:webHidden/>
              </w:rPr>
              <w:fldChar w:fldCharType="end"/>
            </w:r>
          </w:hyperlink>
        </w:p>
        <w:p w:rsidR="00965385" w:rsidRDefault="00965385">
          <w:r w:rsidRPr="00040E91">
            <w:rPr>
              <w:bCs/>
              <w:sz w:val="36"/>
              <w:szCs w:val="28"/>
            </w:rPr>
            <w:fldChar w:fldCharType="end"/>
          </w:r>
        </w:p>
      </w:sdtContent>
    </w:sdt>
    <w:p w:rsidR="00965385" w:rsidRPr="000553CC" w:rsidRDefault="00965385" w:rsidP="000553CC">
      <w:pPr>
        <w:rPr>
          <w:b/>
          <w:sz w:val="28"/>
          <w:szCs w:val="28"/>
          <w:lang w:val="en-US"/>
        </w:rPr>
      </w:pPr>
    </w:p>
    <w:p w:rsidR="00965385" w:rsidRDefault="00965385" w:rsidP="001645A3">
      <w:pPr>
        <w:jc w:val="center"/>
        <w:rPr>
          <w:b/>
          <w:sz w:val="28"/>
          <w:szCs w:val="28"/>
        </w:rPr>
      </w:pPr>
    </w:p>
    <w:p w:rsidR="00965385" w:rsidRDefault="00965385" w:rsidP="001645A3">
      <w:pPr>
        <w:jc w:val="center"/>
        <w:rPr>
          <w:b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  <w:bookmarkStart w:id="0" w:name="_GoBack"/>
      <w:bookmarkEnd w:id="0"/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Default="00156348" w:rsidP="00156348">
      <w:pPr>
        <w:suppressAutoHyphens w:val="0"/>
        <w:autoSpaceDN/>
        <w:spacing w:after="200" w:line="276" w:lineRule="auto"/>
        <w:textAlignment w:val="auto"/>
        <w:rPr>
          <w:b/>
          <w:color w:val="000000" w:themeColor="text1"/>
          <w:sz w:val="28"/>
          <w:szCs w:val="28"/>
        </w:rPr>
      </w:pPr>
    </w:p>
    <w:p w:rsidR="00156348" w:rsidRPr="00156348" w:rsidRDefault="00156348" w:rsidP="00156348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1" w:name="_Toc526184985"/>
      <w:r w:rsidRPr="00156348">
        <w:rPr>
          <w:rFonts w:ascii="Times New Roman" w:hAnsi="Times New Roman" w:cs="Times New Roman"/>
          <w:b/>
          <w:bCs/>
          <w:color w:val="000000"/>
          <w:sz w:val="32"/>
          <w:szCs w:val="32"/>
        </w:rPr>
        <w:t>Задание</w:t>
      </w:r>
      <w:bookmarkEnd w:id="1"/>
    </w:p>
    <w:p w:rsidR="00040E91" w:rsidRDefault="00040E91" w:rsidP="00040E91">
      <w:pPr>
        <w:widowControl w:val="0"/>
        <w:shd w:val="clear" w:color="auto" w:fill="FFFFFF"/>
        <w:autoSpaceDE w:val="0"/>
        <w:adjustRightInd w:val="0"/>
        <w:spacing w:line="360" w:lineRule="auto"/>
        <w:jc w:val="both"/>
        <w:rPr>
          <w:sz w:val="28"/>
        </w:rPr>
      </w:pPr>
      <w:r>
        <w:rPr>
          <w:sz w:val="28"/>
        </w:rPr>
        <w:t>1. Изучите Методические указания или соответствующий раздел [1] по указанной тематике.</w:t>
      </w:r>
    </w:p>
    <w:p w:rsidR="00040E91" w:rsidRDefault="00040E91" w:rsidP="00040E91">
      <w:pPr>
        <w:widowControl w:val="0"/>
        <w:shd w:val="clear" w:color="auto" w:fill="FFFFFF"/>
        <w:autoSpaceDE w:val="0"/>
        <w:adjustRightInd w:val="0"/>
        <w:spacing w:line="360" w:lineRule="auto"/>
        <w:jc w:val="both"/>
        <w:rPr>
          <w:sz w:val="28"/>
        </w:rPr>
      </w:pPr>
      <w:r>
        <w:rPr>
          <w:sz w:val="28"/>
        </w:rPr>
        <w:t xml:space="preserve">2. По аналогии с примером, разобранным в листинге 4.1 методических указаний разработайте код формы, которая позволяет осуществить поиск с помощью не менее 16 популярных поисковых систем, например, </w:t>
      </w:r>
      <w:proofErr w:type="spellStart"/>
      <w:r>
        <w:rPr>
          <w:sz w:val="28"/>
        </w:rPr>
        <w:t>Yandex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Rambler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Aport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Google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Mail_ru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List_ru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Yahoo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Lycos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Metacrawler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Wikipedia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Webcrawler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Studopedia_ru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Price_ru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Search_com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Нигма_рф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ИзРукВруки</w:t>
      </w:r>
      <w:proofErr w:type="spellEnd"/>
      <w:r>
        <w:rPr>
          <w:sz w:val="28"/>
        </w:rPr>
        <w:t>.</w:t>
      </w:r>
    </w:p>
    <w:p w:rsidR="006E28B6" w:rsidRDefault="006E28B6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9043E1" w:rsidRDefault="009043E1" w:rsidP="006E28B6">
      <w:pPr>
        <w:ind w:left="794" w:hanging="454"/>
        <w:jc w:val="both"/>
        <w:rPr>
          <w:color w:val="000000"/>
          <w:spacing w:val="-1"/>
          <w:sz w:val="32"/>
        </w:rPr>
      </w:pPr>
    </w:p>
    <w:p w:rsidR="001645A3" w:rsidRDefault="001645A3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6E28B6" w:rsidRDefault="006E28B6" w:rsidP="0037005F">
      <w:pPr>
        <w:jc w:val="center"/>
        <w:rPr>
          <w:b/>
          <w:bCs/>
        </w:rPr>
      </w:pPr>
    </w:p>
    <w:p w:rsidR="001645A3" w:rsidRDefault="001645A3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9528D8" w:rsidRDefault="009528D8" w:rsidP="0037005F">
      <w:pPr>
        <w:jc w:val="center"/>
        <w:rPr>
          <w:b/>
          <w:bCs/>
        </w:rPr>
      </w:pPr>
    </w:p>
    <w:p w:rsidR="00040E91" w:rsidRDefault="00040E91" w:rsidP="00040E91">
      <w:pPr>
        <w:pStyle w:val="af"/>
        <w:jc w:val="left"/>
      </w:pPr>
      <w:bookmarkStart w:id="2" w:name="_Toc525655848"/>
      <w:bookmarkStart w:id="3" w:name="_Toc526184986"/>
      <w:r>
        <w:lastRenderedPageBreak/>
        <w:t>Процесс выполнения</w:t>
      </w:r>
      <w:bookmarkEnd w:id="2"/>
      <w:bookmarkEnd w:id="3"/>
    </w:p>
    <w:p w:rsidR="004B4E28" w:rsidRPr="00040E91" w:rsidRDefault="00040E91" w:rsidP="00040E91">
      <w:pPr>
        <w:widowControl w:val="0"/>
        <w:shd w:val="clear" w:color="auto" w:fill="FFFFFF"/>
        <w:autoSpaceDE w:val="0"/>
        <w:adjustRightInd w:val="0"/>
        <w:spacing w:line="360" w:lineRule="auto"/>
        <w:rPr>
          <w:b/>
          <w:sz w:val="28"/>
        </w:rPr>
      </w:pPr>
      <w:r>
        <w:rPr>
          <w:b/>
          <w:sz w:val="28"/>
        </w:rPr>
        <w:t xml:space="preserve">1. Страницы </w:t>
      </w:r>
      <w:r>
        <w:rPr>
          <w:b/>
          <w:sz w:val="28"/>
          <w:lang w:val="en-US"/>
        </w:rPr>
        <w:t>web</w:t>
      </w:r>
      <w:r>
        <w:rPr>
          <w:b/>
          <w:sz w:val="28"/>
        </w:rPr>
        <w:t>-узла</w:t>
      </w:r>
    </w:p>
    <w:p w:rsidR="008D6C5A" w:rsidRPr="00156348" w:rsidRDefault="004B4E28" w:rsidP="008D6C5A">
      <w:pPr>
        <w:spacing w:line="360" w:lineRule="auto"/>
        <w:ind w:firstLine="709"/>
        <w:jc w:val="both"/>
        <w:rPr>
          <w:sz w:val="28"/>
          <w:szCs w:val="32"/>
        </w:rPr>
      </w:pPr>
      <w:r w:rsidRPr="008D6C5A">
        <w:rPr>
          <w:sz w:val="28"/>
          <w:szCs w:val="32"/>
        </w:rPr>
        <w:t>Н</w:t>
      </w:r>
      <w:r w:rsidR="00A64460" w:rsidRPr="008D6C5A">
        <w:rPr>
          <w:sz w:val="28"/>
          <w:szCs w:val="32"/>
        </w:rPr>
        <w:t xml:space="preserve">а данном скриншоте представлена страница </w:t>
      </w:r>
      <w:r w:rsidR="00DB3FE0">
        <w:rPr>
          <w:sz w:val="28"/>
          <w:szCs w:val="32"/>
        </w:rPr>
        <w:t xml:space="preserve">с </w:t>
      </w:r>
      <w:r w:rsidR="00156348">
        <w:rPr>
          <w:sz w:val="28"/>
          <w:szCs w:val="32"/>
        </w:rPr>
        <w:t>полем поиска и различными поисковыми сервисами.</w:t>
      </w:r>
    </w:p>
    <w:p w:rsidR="00AD31D5" w:rsidRDefault="00AD31D5" w:rsidP="002C0E7D"/>
    <w:p w:rsidR="00AD31D5" w:rsidRDefault="00AD31D5" w:rsidP="002C0E7D"/>
    <w:p w:rsidR="00AD31D5" w:rsidRDefault="00712783" w:rsidP="00AD31D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AE29124" wp14:editId="00DC8EB0">
            <wp:extent cx="5940425" cy="259651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D5" w:rsidRPr="00040E91" w:rsidRDefault="00AD31D5" w:rsidP="00AD31D5">
      <w:pPr>
        <w:spacing w:line="360" w:lineRule="auto"/>
        <w:jc w:val="center"/>
        <w:rPr>
          <w:rStyle w:val="a7"/>
          <w:b w:val="0"/>
          <w:sz w:val="28"/>
          <w:szCs w:val="28"/>
        </w:rPr>
      </w:pPr>
      <w:r w:rsidRPr="00040E91">
        <w:rPr>
          <w:rStyle w:val="a7"/>
          <w:b w:val="0"/>
          <w:sz w:val="28"/>
          <w:szCs w:val="28"/>
        </w:rPr>
        <w:t xml:space="preserve">Рисунок </w:t>
      </w:r>
      <w:r w:rsidR="002D3A07" w:rsidRPr="00040E91">
        <w:rPr>
          <w:rStyle w:val="a7"/>
          <w:b w:val="0"/>
          <w:sz w:val="28"/>
          <w:szCs w:val="28"/>
        </w:rPr>
        <w:t>1</w:t>
      </w:r>
      <w:r w:rsidRPr="00040E91">
        <w:rPr>
          <w:rStyle w:val="a7"/>
          <w:b w:val="0"/>
          <w:sz w:val="28"/>
          <w:szCs w:val="28"/>
        </w:rPr>
        <w:t>.</w:t>
      </w:r>
      <w:r w:rsidR="00156348" w:rsidRPr="00040E91">
        <w:rPr>
          <w:rStyle w:val="a7"/>
          <w:b w:val="0"/>
          <w:sz w:val="28"/>
          <w:szCs w:val="28"/>
        </w:rPr>
        <w:t xml:space="preserve"> Страница поиска</w:t>
      </w:r>
      <w:r w:rsidR="00820B73" w:rsidRPr="00040E91">
        <w:rPr>
          <w:rStyle w:val="a7"/>
          <w:b w:val="0"/>
          <w:sz w:val="28"/>
          <w:szCs w:val="28"/>
        </w:rPr>
        <w:t xml:space="preserve">. </w:t>
      </w:r>
      <w:proofErr w:type="spellStart"/>
      <w:r w:rsidR="00156348" w:rsidRPr="00040E91">
        <w:rPr>
          <w:rStyle w:val="a7"/>
          <w:b w:val="0"/>
          <w:sz w:val="28"/>
          <w:szCs w:val="28"/>
          <w:lang w:val="en-US"/>
        </w:rPr>
        <w:t>search</w:t>
      </w:r>
      <w:r w:rsidR="00712783" w:rsidRPr="00040E91">
        <w:rPr>
          <w:rStyle w:val="a7"/>
          <w:b w:val="0"/>
          <w:sz w:val="28"/>
          <w:szCs w:val="28"/>
          <w:lang w:val="en-US"/>
        </w:rPr>
        <w:t>IN</w:t>
      </w:r>
      <w:proofErr w:type="spellEnd"/>
      <w:r w:rsidR="00820B73" w:rsidRPr="00040E91">
        <w:rPr>
          <w:rStyle w:val="a7"/>
          <w:b w:val="0"/>
          <w:sz w:val="28"/>
          <w:szCs w:val="28"/>
        </w:rPr>
        <w:t>.</w:t>
      </w:r>
      <w:r w:rsidR="00820B73" w:rsidRPr="00040E91">
        <w:rPr>
          <w:rStyle w:val="a7"/>
          <w:b w:val="0"/>
          <w:sz w:val="28"/>
          <w:szCs w:val="28"/>
          <w:lang w:val="en-US"/>
        </w:rPr>
        <w:t>htm</w:t>
      </w:r>
      <w:r w:rsidR="00A64460" w:rsidRPr="00040E91">
        <w:rPr>
          <w:rStyle w:val="a7"/>
          <w:b w:val="0"/>
          <w:sz w:val="28"/>
          <w:szCs w:val="28"/>
          <w:lang w:val="en-US"/>
        </w:rPr>
        <w:t>l</w:t>
      </w:r>
    </w:p>
    <w:p w:rsidR="008D6C5A" w:rsidRDefault="008D6C5A" w:rsidP="00A64460">
      <w:pPr>
        <w:spacing w:line="360" w:lineRule="auto"/>
        <w:jc w:val="center"/>
      </w:pPr>
    </w:p>
    <w:p w:rsidR="00DB3FE0" w:rsidRPr="00DB3FE0" w:rsidRDefault="00DB3FE0" w:rsidP="00DB3FE0">
      <w:pPr>
        <w:spacing w:line="360" w:lineRule="auto"/>
        <w:rPr>
          <w:sz w:val="28"/>
        </w:rPr>
      </w:pPr>
      <w:r w:rsidRPr="00DB3FE0">
        <w:rPr>
          <w:sz w:val="28"/>
        </w:rPr>
        <w:t>Результаты запросов представлены ниже на скриншотах:</w:t>
      </w:r>
    </w:p>
    <w:p w:rsidR="008D6C5A" w:rsidRPr="008E2C6E" w:rsidRDefault="008D6C5A" w:rsidP="00A64460">
      <w:pPr>
        <w:spacing w:line="360" w:lineRule="auto"/>
        <w:jc w:val="center"/>
      </w:pPr>
    </w:p>
    <w:p w:rsidR="008D6C5A" w:rsidRPr="008E2C6E" w:rsidRDefault="008D6C5A" w:rsidP="00A64460">
      <w:pPr>
        <w:spacing w:line="360" w:lineRule="auto"/>
        <w:jc w:val="center"/>
      </w:pPr>
    </w:p>
    <w:p w:rsidR="008D6C5A" w:rsidRDefault="00712783" w:rsidP="008D6C5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CF93C9" wp14:editId="060AA5AD">
            <wp:extent cx="5940425" cy="30562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5A" w:rsidRPr="00040E91" w:rsidRDefault="008D6C5A" w:rsidP="008D6C5A">
      <w:pPr>
        <w:spacing w:line="360" w:lineRule="auto"/>
        <w:jc w:val="center"/>
        <w:rPr>
          <w:rStyle w:val="a7"/>
          <w:b w:val="0"/>
          <w:sz w:val="28"/>
          <w:szCs w:val="28"/>
        </w:rPr>
      </w:pPr>
      <w:r w:rsidRPr="00040E91">
        <w:rPr>
          <w:rStyle w:val="a7"/>
          <w:b w:val="0"/>
          <w:sz w:val="28"/>
          <w:szCs w:val="28"/>
        </w:rPr>
        <w:t>Рисунок 2.</w:t>
      </w:r>
      <w:r w:rsidR="00A86F2A" w:rsidRPr="00040E91">
        <w:rPr>
          <w:rStyle w:val="a7"/>
          <w:b w:val="0"/>
          <w:sz w:val="28"/>
          <w:szCs w:val="28"/>
        </w:rPr>
        <w:t xml:space="preserve"> Запрос в поисковой системе </w:t>
      </w:r>
      <w:r w:rsidR="00A86F2A" w:rsidRPr="00040E91">
        <w:rPr>
          <w:rStyle w:val="a7"/>
          <w:b w:val="0"/>
          <w:sz w:val="28"/>
          <w:szCs w:val="28"/>
          <w:lang w:val="en-US"/>
        </w:rPr>
        <w:t>Yandex</w:t>
      </w:r>
    </w:p>
    <w:p w:rsidR="00A86F2A" w:rsidRPr="00712783" w:rsidRDefault="00A86F2A" w:rsidP="008D6C5A">
      <w:pPr>
        <w:spacing w:line="360" w:lineRule="auto"/>
        <w:jc w:val="center"/>
        <w:rPr>
          <w:rStyle w:val="a7"/>
          <w:sz w:val="28"/>
          <w:szCs w:val="28"/>
        </w:rPr>
      </w:pPr>
    </w:p>
    <w:p w:rsidR="00A86F2A" w:rsidRPr="00712783" w:rsidRDefault="00A86F2A" w:rsidP="008D6C5A">
      <w:pPr>
        <w:spacing w:line="360" w:lineRule="auto"/>
        <w:jc w:val="center"/>
        <w:rPr>
          <w:rStyle w:val="a7"/>
          <w:sz w:val="28"/>
          <w:szCs w:val="28"/>
        </w:rPr>
      </w:pPr>
    </w:p>
    <w:p w:rsidR="00A86F2A" w:rsidRPr="00712783" w:rsidRDefault="00A86F2A" w:rsidP="008D6C5A">
      <w:pPr>
        <w:spacing w:line="360" w:lineRule="auto"/>
        <w:jc w:val="center"/>
        <w:rPr>
          <w:rStyle w:val="a7"/>
          <w:sz w:val="28"/>
          <w:szCs w:val="28"/>
        </w:rPr>
      </w:pPr>
    </w:p>
    <w:p w:rsidR="00A86F2A" w:rsidRDefault="00712783" w:rsidP="008D6C5A">
      <w:pPr>
        <w:spacing w:line="360" w:lineRule="auto"/>
        <w:jc w:val="center"/>
        <w:rPr>
          <w:rStyle w:val="a7"/>
          <w:sz w:val="28"/>
          <w:szCs w:val="28"/>
        </w:rPr>
      </w:pPr>
      <w:r>
        <w:rPr>
          <w:noProof/>
        </w:rPr>
        <w:drawing>
          <wp:inline distT="0" distB="0" distL="0" distR="0" wp14:anchorId="3480D059" wp14:editId="5435F4CA">
            <wp:extent cx="5940425" cy="30283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F2A" w:rsidRPr="00040E91" w:rsidRDefault="00A86F2A" w:rsidP="00A86F2A">
      <w:pPr>
        <w:spacing w:line="360" w:lineRule="auto"/>
        <w:jc w:val="center"/>
        <w:rPr>
          <w:rStyle w:val="a7"/>
          <w:b w:val="0"/>
          <w:sz w:val="28"/>
          <w:szCs w:val="28"/>
        </w:rPr>
      </w:pPr>
      <w:r w:rsidRPr="00040E91">
        <w:rPr>
          <w:rStyle w:val="a7"/>
          <w:b w:val="0"/>
          <w:sz w:val="28"/>
          <w:szCs w:val="28"/>
        </w:rPr>
        <w:t xml:space="preserve">Рисунок 3. Запрос в поисковой системе </w:t>
      </w:r>
      <w:r w:rsidRPr="00040E91">
        <w:rPr>
          <w:rStyle w:val="a7"/>
          <w:b w:val="0"/>
          <w:sz w:val="28"/>
          <w:szCs w:val="28"/>
          <w:lang w:val="en-US"/>
        </w:rPr>
        <w:t>Google</w:t>
      </w:r>
    </w:p>
    <w:p w:rsidR="00712783" w:rsidRPr="00040E91" w:rsidRDefault="00712783" w:rsidP="00260455">
      <w:pPr>
        <w:pStyle w:val="2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040E91" w:rsidRDefault="00040E91" w:rsidP="00040E91">
      <w:pPr>
        <w:widowControl w:val="0"/>
        <w:shd w:val="clear" w:color="auto" w:fill="FFFFFF"/>
        <w:autoSpaceDE w:val="0"/>
        <w:adjustRightInd w:val="0"/>
        <w:spacing w:line="360" w:lineRule="auto"/>
        <w:rPr>
          <w:b/>
          <w:sz w:val="28"/>
        </w:rPr>
      </w:pPr>
      <w:r>
        <w:rPr>
          <w:b/>
          <w:sz w:val="28"/>
          <w:szCs w:val="28"/>
        </w:rPr>
        <w:t xml:space="preserve">5. URL зарегистрированного </w:t>
      </w:r>
      <w:r>
        <w:rPr>
          <w:b/>
          <w:sz w:val="28"/>
          <w:szCs w:val="28"/>
          <w:lang w:val="en-US"/>
        </w:rPr>
        <w:t>w</w:t>
      </w:r>
      <w:proofErr w:type="spellStart"/>
      <w:r>
        <w:rPr>
          <w:b/>
          <w:sz w:val="28"/>
          <w:szCs w:val="28"/>
        </w:rPr>
        <w:t>eb</w:t>
      </w:r>
      <w:proofErr w:type="spellEnd"/>
      <w:r>
        <w:rPr>
          <w:b/>
          <w:sz w:val="28"/>
          <w:szCs w:val="28"/>
        </w:rPr>
        <w:t>-узла</w:t>
      </w:r>
    </w:p>
    <w:p w:rsidR="00260455" w:rsidRPr="00260455" w:rsidRDefault="00260455" w:rsidP="00260455"/>
    <w:p w:rsidR="00FB1214" w:rsidRPr="00040E91" w:rsidRDefault="00040E91" w:rsidP="001A33AF">
      <w:pPr>
        <w:spacing w:line="360" w:lineRule="auto"/>
        <w:jc w:val="center"/>
        <w:rPr>
          <w:rStyle w:val="aa"/>
          <w:sz w:val="28"/>
          <w:szCs w:val="28"/>
        </w:rPr>
      </w:pPr>
      <w:hyperlink r:id="rId10" w:history="1">
        <w:r w:rsidRPr="00040E91">
          <w:rPr>
            <w:rStyle w:val="aa"/>
            <w:sz w:val="28"/>
            <w:szCs w:val="28"/>
          </w:rPr>
          <w:t>http://internettechnology.rf.gd</w:t>
        </w:r>
      </w:hyperlink>
    </w:p>
    <w:p w:rsidR="00040E91" w:rsidRDefault="00040E91" w:rsidP="00040E91">
      <w:pPr>
        <w:pStyle w:val="af"/>
        <w:jc w:val="left"/>
      </w:pPr>
      <w:bookmarkStart w:id="4" w:name="_Toc525655849"/>
      <w:bookmarkStart w:id="5" w:name="_Toc526184987"/>
      <w:r>
        <w:t>Вывод</w:t>
      </w:r>
      <w:bookmarkEnd w:id="4"/>
      <w:bookmarkEnd w:id="5"/>
    </w:p>
    <w:p w:rsidR="00040E91" w:rsidRDefault="00040E91" w:rsidP="00040E91">
      <w:pPr>
        <w:widowControl w:val="0"/>
        <w:shd w:val="clear" w:color="auto" w:fill="FFFFFF"/>
        <w:autoSpaceDE w:val="0"/>
        <w:adjustRightInd w:val="0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данной работы было изучен процесс создания поисковых скриптов для дальнейшей реализации поиска на сайте.</w:t>
      </w:r>
    </w:p>
    <w:p w:rsidR="00040E91" w:rsidRDefault="00040E91" w:rsidP="00040E91">
      <w:pPr>
        <w:pStyle w:val="af"/>
        <w:jc w:val="left"/>
      </w:pPr>
      <w:r>
        <w:br w:type="page"/>
      </w:r>
      <w:bookmarkStart w:id="6" w:name="_Toc525655850"/>
      <w:bookmarkStart w:id="7" w:name="_Toc526184988"/>
      <w:r>
        <w:lastRenderedPageBreak/>
        <w:t>Список используемой литературы</w:t>
      </w:r>
      <w:bookmarkEnd w:id="6"/>
      <w:bookmarkEnd w:id="7"/>
    </w:p>
    <w:p w:rsidR="00040E91" w:rsidRDefault="00040E91" w:rsidP="00040E91">
      <w:pPr>
        <w:pStyle w:val="ac"/>
        <w:widowControl w:val="0"/>
        <w:numPr>
          <w:ilvl w:val="0"/>
          <w:numId w:val="8"/>
        </w:num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Холкин И. И. Веб-программирование. Методические указания по выполнению лабораторных и практических работ. Часть 1,2,3. Москва, МТУ МИРЭА, 2017г. (В электронном представлении).</w:t>
      </w:r>
    </w:p>
    <w:p w:rsidR="00040E91" w:rsidRDefault="00040E91" w:rsidP="00040E91">
      <w:pPr>
        <w:pStyle w:val="ac"/>
        <w:widowControl w:val="0"/>
        <w:numPr>
          <w:ilvl w:val="0"/>
          <w:numId w:val="8"/>
        </w:num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Холкин И. И. Интернет- технологии и системы. Методические указания по выполнению лабораторных и практических работ. Часть 1 Москва, МИРЭА, 2017 г. 13 с. (В электронном представлении).</w:t>
      </w:r>
    </w:p>
    <w:p w:rsidR="00040E91" w:rsidRDefault="00040E91" w:rsidP="00040E91">
      <w:pPr>
        <w:pStyle w:val="ac"/>
        <w:widowControl w:val="0"/>
        <w:numPr>
          <w:ilvl w:val="0"/>
          <w:numId w:val="8"/>
        </w:num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Холкин И. И. Интернет-технологии и системы. Методические указания по выполнению лабораторных работ. Часть 2, № 0939, Москва, МИРЭА, 2010 г. 24 с.</w:t>
      </w:r>
    </w:p>
    <w:p w:rsidR="00040E91" w:rsidRDefault="00040E91" w:rsidP="00040E91">
      <w:pPr>
        <w:pStyle w:val="ac"/>
        <w:widowControl w:val="0"/>
        <w:numPr>
          <w:ilvl w:val="0"/>
          <w:numId w:val="8"/>
        </w:num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Дронов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. PHP 5/6, MySQL 5/6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Dreamweaver CS4.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Разработка интерактивных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Web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-сайтов; БХВ-Петербург - Москва, 2009. - 544 c.</w:t>
      </w:r>
    </w:p>
    <w:p w:rsidR="00040E91" w:rsidRDefault="00040E91" w:rsidP="00040E91">
      <w:pPr>
        <w:pStyle w:val="ac"/>
        <w:widowControl w:val="0"/>
        <w:numPr>
          <w:ilvl w:val="0"/>
          <w:numId w:val="8"/>
        </w:numPr>
        <w:shd w:val="clear" w:color="auto" w:fill="FFFFFF"/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Дакетт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Джон HTML и CSS. Разработка и дизайн веб-сайтов (+ CD-ROM);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Эксмо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Москва, 2013. - 480 c.</w:t>
      </w:r>
    </w:p>
    <w:p w:rsidR="00040E91" w:rsidRDefault="00040E91" w:rsidP="00040E91">
      <w:pPr>
        <w:rPr>
          <w:rFonts w:asciiTheme="minorHAnsi" w:eastAsiaTheme="minorHAnsi" w:hAnsiTheme="minorHAnsi" w:cstheme="minorBidi"/>
          <w:sz w:val="22"/>
          <w:szCs w:val="22"/>
        </w:rPr>
      </w:pPr>
    </w:p>
    <w:p w:rsidR="00040E91" w:rsidRDefault="00040E91" w:rsidP="001A33AF">
      <w:pPr>
        <w:spacing w:line="360" w:lineRule="auto"/>
        <w:jc w:val="center"/>
        <w:rPr>
          <w:sz w:val="28"/>
          <w:szCs w:val="28"/>
        </w:rPr>
      </w:pPr>
    </w:p>
    <w:p w:rsidR="001A33AF" w:rsidRPr="001A33AF" w:rsidRDefault="001A33AF" w:rsidP="001A33AF">
      <w:pPr>
        <w:spacing w:line="360" w:lineRule="auto"/>
        <w:jc w:val="center"/>
        <w:rPr>
          <w:rStyle w:val="a7"/>
          <w:b w:val="0"/>
          <w:bCs w:val="0"/>
          <w:sz w:val="28"/>
          <w:szCs w:val="28"/>
        </w:rPr>
      </w:pPr>
    </w:p>
    <w:p w:rsidR="008E2C6E" w:rsidRPr="001A33AF" w:rsidRDefault="008E2C6E" w:rsidP="00040E91">
      <w:pPr>
        <w:pStyle w:val="a3"/>
        <w:spacing w:line="360" w:lineRule="auto"/>
        <w:outlineLvl w:val="1"/>
        <w:rPr>
          <w:b/>
          <w:sz w:val="32"/>
          <w:szCs w:val="28"/>
        </w:rPr>
      </w:pPr>
      <w:bookmarkStart w:id="8" w:name="_Toc526184989"/>
      <w:r w:rsidRPr="00827E4D">
        <w:rPr>
          <w:b/>
          <w:sz w:val="32"/>
          <w:szCs w:val="28"/>
        </w:rPr>
        <w:t>Листинг</w:t>
      </w:r>
      <w:bookmarkEnd w:id="8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3AF" w:rsidRPr="00712783" w:rsidTr="008E2C6E">
        <w:tc>
          <w:tcPr>
            <w:tcW w:w="9345" w:type="dxa"/>
          </w:tcPr>
          <w:p w:rsidR="001A33AF" w:rsidRPr="001A33AF" w:rsidRDefault="001A33AF" w:rsidP="00FB121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4" w:lineRule="atLeast"/>
              <w:rPr>
                <w:rFonts w:ascii="Courier New" w:hAnsi="Courier New" w:cs="Courier New"/>
                <w:b/>
                <w:color w:val="333333"/>
                <w:sz w:val="20"/>
                <w:szCs w:val="20"/>
                <w:lang w:val="en-US"/>
              </w:rPr>
            </w:pPr>
            <w:r w:rsidRPr="001A33AF">
              <w:rPr>
                <w:b/>
                <w:i/>
                <w:szCs w:val="28"/>
              </w:rPr>
              <w:t>Листинг</w:t>
            </w:r>
            <w:r w:rsidRPr="001A33AF">
              <w:rPr>
                <w:b/>
                <w:i/>
                <w:szCs w:val="28"/>
                <w:lang w:val="en-US"/>
              </w:rPr>
              <w:t xml:space="preserve"> 1. Search.html</w:t>
            </w:r>
          </w:p>
        </w:tc>
      </w:tr>
      <w:tr w:rsidR="008E2C6E" w:rsidRPr="00040E91" w:rsidTr="008E2C6E">
        <w:tc>
          <w:tcPr>
            <w:tcW w:w="9345" w:type="dxa"/>
          </w:tcPr>
          <w:p w:rsidR="008E2C6E" w:rsidRPr="001A33AF" w:rsidRDefault="001A33AF" w:rsidP="001A33A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uppressAutoHyphens w:val="0"/>
              <w:autoSpaceDN/>
              <w:textAlignment w:val="auto"/>
              <w:rPr>
                <w:rStyle w:val="a7"/>
                <w:rFonts w:ascii="Courier New" w:hAnsi="Courier New" w:cs="Courier New"/>
                <w:b w:val="0"/>
                <w:bCs w:val="0"/>
                <w:color w:val="000000"/>
                <w:sz w:val="20"/>
                <w:szCs w:val="20"/>
                <w:lang w:val="en-US"/>
              </w:rPr>
            </w:pP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 xml:space="preserve">&lt;!DOCTYPE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html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html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lang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en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head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meta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charset=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"UTF-8"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title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Title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title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style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@import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url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"style/index.css"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style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head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script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UrlYandex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"http://www.yandex.ru/yandsearch?rpt=rad&amp;text="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UrlGoogle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"http://www.google.ru/search?hl=ru&amp;newwindow=1&amp;q="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Urlmail_ru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"http://go.mail.ru/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search?fm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=1&amp;rf=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e.mail.ru&amp;q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="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Urlrambler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"https://nova.rambler.ru/search?utm_source=head&amp;utm_campaign=self_promo&amp;utm_medium=enter&amp;utm_content=search&amp;_openstat=UmFtYmxlcl9NYWluOzs7&amp;query="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Urlyahoo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"https://search.yahoo.com/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search?p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="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Urlwolf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"https://www.wolframalpha.com/input/?i="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Urlwiki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"https://ru.wikipedia.org/w/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index.php?search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="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Urlbing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"https://www.bing.com/search?q="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Urlask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"https://www.ask.com/web?q="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Urlaol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"https://search.aol.com/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aol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/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search?s_chn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=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prt_bon&amp;q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="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Urlduck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"https://duckduckgo.com/?q="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br/>
              <w:t xml:space="preserve">    </w:t>
            </w:r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Urlex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"http://msxml.excite.com/search/web?fcoid=417&amp;fcop=topnav&amp;fpid=2&amp;om_ne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lastRenderedPageBreak/>
              <w:t>xtpage=True&amp;q="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Urlmirea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t>"https://www.mirea.ru/search/index.php?s=&amp;q="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lang w:val="en-US"/>
              </w:rPr>
              <w:br/>
              <w:t xml:space="preserve">    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function </w:t>
            </w:r>
            <w:proofErr w:type="spellStart"/>
            <w:r w:rsidRPr="001A33A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lang w:val="en-US"/>
              </w:rPr>
              <w:t>FindText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Url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){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1A33AF">
              <w:rPr>
                <w:rFonts w:ascii="Courier New" w:hAnsi="Courier New" w:cs="Courier New"/>
                <w:color w:val="458383"/>
                <w:sz w:val="20"/>
                <w:szCs w:val="20"/>
                <w:lang w:val="en-US"/>
              </w:rPr>
              <w:t>FullUrl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Url+</w:t>
            </w:r>
            <w:r w:rsidRPr="001A33AF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/>
              </w:rPr>
              <w:t>document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find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searchtext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value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if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/>
              </w:rPr>
              <w:t>document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find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newwin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.checked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){  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 xml:space="preserve">var </w:t>
            </w:r>
            <w:proofErr w:type="spellStart"/>
            <w:r w:rsidRPr="001A33AF">
              <w:rPr>
                <w:rFonts w:ascii="Courier New" w:hAnsi="Courier New" w:cs="Courier New"/>
                <w:color w:val="458383"/>
                <w:sz w:val="20"/>
                <w:szCs w:val="20"/>
                <w:lang w:val="en-US"/>
              </w:rPr>
              <w:t>FindWin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=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/>
              </w:rPr>
              <w:t>window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</w:t>
            </w:r>
            <w:r w:rsidRPr="001A33AF">
              <w:rPr>
                <w:rFonts w:ascii="Courier New" w:hAnsi="Courier New" w:cs="Courier New"/>
                <w:color w:val="7A7A43"/>
                <w:sz w:val="20"/>
                <w:szCs w:val="20"/>
                <w:lang w:val="en-US"/>
              </w:rPr>
              <w:t>open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color w:val="458383"/>
                <w:sz w:val="20"/>
                <w:szCs w:val="20"/>
                <w:lang w:val="en-US"/>
              </w:rPr>
              <w:t>FullUrl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); }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lang w:val="en-US"/>
              </w:rPr>
              <w:t>else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{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i/>
                <w:iCs/>
                <w:color w:val="660E7A"/>
                <w:sz w:val="20"/>
                <w:szCs w:val="20"/>
                <w:lang w:val="en-US"/>
              </w:rPr>
              <w:t>location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.href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= </w:t>
            </w:r>
            <w:proofErr w:type="spellStart"/>
            <w:r w:rsidRPr="001A33AF">
              <w:rPr>
                <w:rFonts w:ascii="Courier New" w:hAnsi="Courier New" w:cs="Courier New"/>
                <w:color w:val="458383"/>
                <w:sz w:val="20"/>
                <w:szCs w:val="20"/>
                <w:lang w:val="en-US"/>
              </w:rPr>
              <w:t>FullUrl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; } }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script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body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div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class=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"search"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form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 xml:space="preserve">name = 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"find"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</w:rPr>
              <w:t>Найти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: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br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"text"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name=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searchtext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size=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40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&gt;&lt;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br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"checkbox"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name=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newwin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checked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</w:rPr>
              <w:t>Открыть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</w:rPr>
              <w:t>в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</w:rPr>
              <w:t>новом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</w:rPr>
              <w:t>окне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br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br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</w:rPr>
              <w:t>С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</w:rPr>
              <w:t>помощью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</w:rPr>
              <w:t>поисковой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 xml:space="preserve">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</w:rPr>
              <w:t>системы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: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br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"button"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"Yandex"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br/>
              <w:t xml:space="preserve">           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onClick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lang w:val="en-US"/>
              </w:rPr>
              <w:t>FindText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UrlYandex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"button"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"Google"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br/>
              <w:t xml:space="preserve">           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onClick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lang w:val="en-US"/>
              </w:rPr>
              <w:t>FindText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UrlGoogle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"button"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"Mail"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br/>
              <w:t xml:space="preserve">           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onClick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lang w:val="en-US"/>
              </w:rPr>
              <w:t>FindText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Urlmail_ru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"button"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"Rambler"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br/>
              <w:t xml:space="preserve">           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onClick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lang w:val="en-US"/>
              </w:rPr>
              <w:t>FindText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Urlrambler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"button"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"Yahoo"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br/>
              <w:t xml:space="preserve">           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onClick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lang w:val="en-US"/>
              </w:rPr>
              <w:t>FindText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Urlyahoo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"button"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Wolfram|Alpha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br/>
              <w:t xml:space="preserve">           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onClick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lang w:val="en-US"/>
              </w:rPr>
              <w:t>FindText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Urlwolf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"button"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"Wikipedia"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br/>
              <w:t xml:space="preserve">           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onClick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lang w:val="en-US"/>
              </w:rPr>
              <w:t>FindText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Urlwiki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"button"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"Bing"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br/>
              <w:t xml:space="preserve">           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onClick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lang w:val="en-US"/>
              </w:rPr>
              <w:t>FindText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Urlbing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"button"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"Ask.com"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br/>
              <w:t xml:space="preserve">           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onClick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lang w:val="en-US"/>
              </w:rPr>
              <w:t>FindText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Urlask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"button"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"AOL"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br/>
              <w:t xml:space="preserve">           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onClick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lang w:val="en-US"/>
              </w:rPr>
              <w:t>FindText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Urlaol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"button"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"Duck"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br/>
              <w:t xml:space="preserve">           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onClick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lang w:val="en-US"/>
              </w:rPr>
              <w:t>FindText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Urlduck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 xml:space="preserve">input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type=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 xml:space="preserve">"button" </w:t>
            </w:r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value=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"Excite"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br/>
              <w:t xml:space="preserve">               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onClick</w:t>
            </w:r>
            <w:proofErr w:type="spellEnd"/>
            <w:r w:rsidRPr="001A33AF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shd w:val="clear" w:color="auto" w:fill="EFEFEF"/>
                <w:lang w:val="en-US"/>
              </w:rPr>
              <w:t>=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proofErr w:type="spellStart"/>
            <w:r w:rsidRPr="001A33AF">
              <w:rPr>
                <w:rFonts w:ascii="Courier New" w:hAnsi="Courier New" w:cs="Courier New"/>
                <w:i/>
                <w:iCs/>
                <w:color w:val="000000"/>
                <w:sz w:val="20"/>
                <w:szCs w:val="20"/>
                <w:lang w:val="en-US"/>
              </w:rPr>
              <w:t>FindText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 w:rsidRPr="001A33AF">
              <w:rPr>
                <w:rFonts w:ascii="Courier New" w:hAnsi="Courier New" w:cs="Courier New"/>
                <w:b/>
                <w:bCs/>
                <w:color w:val="660E7A"/>
                <w:sz w:val="20"/>
                <w:szCs w:val="20"/>
                <w:lang w:val="en-US"/>
              </w:rPr>
              <w:t>Urlex</w:t>
            </w:r>
            <w:proofErr w:type="spellEnd"/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t>)</w:t>
            </w:r>
            <w:r w:rsidRPr="001A33AF">
              <w:rPr>
                <w:rFonts w:ascii="Courier New" w:hAnsi="Courier New" w:cs="Courier New"/>
                <w:b/>
                <w:bCs/>
                <w:color w:val="008000"/>
                <w:sz w:val="20"/>
                <w:szCs w:val="20"/>
                <w:shd w:val="clear" w:color="auto" w:fill="EFEFEF"/>
                <w:lang w:val="en-US"/>
              </w:rPr>
              <w:t>"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  <w:t xml:space="preserve">    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form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div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body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lang w:val="en-US"/>
              </w:rPr>
              <w:br/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&lt;/</w:t>
            </w:r>
            <w:r w:rsidRPr="001A33AF">
              <w:rPr>
                <w:rFonts w:ascii="Courier New" w:hAnsi="Courier New" w:cs="Courier New"/>
                <w:b/>
                <w:bCs/>
                <w:color w:val="000080"/>
                <w:sz w:val="20"/>
                <w:szCs w:val="20"/>
                <w:shd w:val="clear" w:color="auto" w:fill="EFEFEF"/>
                <w:lang w:val="en-US"/>
              </w:rPr>
              <w:t>html</w:t>
            </w:r>
            <w:r w:rsidRPr="001A33AF">
              <w:rPr>
                <w:rFonts w:ascii="Courier New" w:hAnsi="Courier New" w:cs="Courier New"/>
                <w:color w:val="000000"/>
                <w:sz w:val="20"/>
                <w:szCs w:val="20"/>
                <w:shd w:val="clear" w:color="auto" w:fill="EFEFEF"/>
                <w:lang w:val="en-US"/>
              </w:rPr>
              <w:t>&gt;</w:t>
            </w:r>
          </w:p>
        </w:tc>
      </w:tr>
    </w:tbl>
    <w:p w:rsidR="008E2C6E" w:rsidRPr="00FB1214" w:rsidRDefault="008E2C6E" w:rsidP="008E2C6E">
      <w:pPr>
        <w:pStyle w:val="a3"/>
        <w:tabs>
          <w:tab w:val="left" w:pos="2390"/>
        </w:tabs>
        <w:spacing w:line="360" w:lineRule="auto"/>
        <w:jc w:val="both"/>
        <w:rPr>
          <w:rStyle w:val="a7"/>
          <w:sz w:val="28"/>
          <w:szCs w:val="28"/>
          <w:lang w:val="en-US"/>
        </w:rPr>
      </w:pPr>
    </w:p>
    <w:p w:rsidR="008E2C6E" w:rsidRPr="00FB1214" w:rsidRDefault="008E2C6E" w:rsidP="008E2C6E">
      <w:pPr>
        <w:pStyle w:val="a3"/>
        <w:tabs>
          <w:tab w:val="left" w:pos="2390"/>
        </w:tabs>
        <w:spacing w:line="360" w:lineRule="auto"/>
        <w:jc w:val="both"/>
        <w:rPr>
          <w:rStyle w:val="a7"/>
          <w:sz w:val="28"/>
          <w:szCs w:val="28"/>
          <w:lang w:val="en-US"/>
        </w:rPr>
      </w:pPr>
    </w:p>
    <w:p w:rsidR="00E254A3" w:rsidRDefault="00E254A3" w:rsidP="00E254A3">
      <w:pPr>
        <w:jc w:val="center"/>
        <w:rPr>
          <w:b/>
          <w:sz w:val="32"/>
          <w:lang w:val="en-US"/>
        </w:rPr>
      </w:pPr>
    </w:p>
    <w:p w:rsidR="001A33AF" w:rsidRDefault="001A33AF" w:rsidP="00E254A3">
      <w:pPr>
        <w:jc w:val="center"/>
        <w:rPr>
          <w:b/>
          <w:sz w:val="32"/>
          <w:lang w:val="en-US"/>
        </w:rPr>
      </w:pPr>
    </w:p>
    <w:p w:rsidR="001A33AF" w:rsidRDefault="001A33AF" w:rsidP="00E254A3">
      <w:pPr>
        <w:jc w:val="center"/>
        <w:rPr>
          <w:b/>
          <w:sz w:val="32"/>
          <w:lang w:val="en-US"/>
        </w:rPr>
      </w:pPr>
    </w:p>
    <w:p w:rsidR="001A33AF" w:rsidRDefault="001A33AF" w:rsidP="00E254A3">
      <w:pPr>
        <w:jc w:val="center"/>
        <w:rPr>
          <w:b/>
          <w:sz w:val="32"/>
          <w:lang w:val="en-US"/>
        </w:rPr>
      </w:pPr>
    </w:p>
    <w:p w:rsidR="001A33AF" w:rsidRPr="00712783" w:rsidRDefault="001A33AF" w:rsidP="00E254A3">
      <w:pPr>
        <w:jc w:val="center"/>
        <w:rPr>
          <w:b/>
          <w:sz w:val="32"/>
          <w:lang w:val="en-US"/>
        </w:rPr>
      </w:pPr>
    </w:p>
    <w:p w:rsidR="00FB1214" w:rsidRPr="00FB1214" w:rsidRDefault="00FB1214" w:rsidP="00104D0F">
      <w:pPr>
        <w:pStyle w:val="a8"/>
        <w:jc w:val="center"/>
        <w:outlineLvl w:val="1"/>
        <w:rPr>
          <w:b/>
          <w:bCs/>
          <w:color w:val="000000"/>
          <w:sz w:val="36"/>
          <w:szCs w:val="36"/>
        </w:rPr>
      </w:pPr>
      <w:bookmarkStart w:id="9" w:name="_Toc526184990"/>
      <w:r w:rsidRPr="00FB05E1">
        <w:rPr>
          <w:b/>
          <w:bCs/>
          <w:color w:val="000000"/>
          <w:sz w:val="36"/>
          <w:szCs w:val="36"/>
        </w:rPr>
        <w:t>Библиографический список</w:t>
      </w:r>
      <w:bookmarkEnd w:id="9"/>
    </w:p>
    <w:p w:rsidR="00E254A3" w:rsidRPr="00397F97" w:rsidRDefault="00E254A3" w:rsidP="00E254A3">
      <w:pPr>
        <w:numPr>
          <w:ilvl w:val="0"/>
          <w:numId w:val="5"/>
        </w:numPr>
        <w:suppressAutoHyphens w:val="0"/>
        <w:autoSpaceDN/>
        <w:spacing w:line="276" w:lineRule="auto"/>
        <w:jc w:val="both"/>
        <w:textAlignment w:val="auto"/>
        <w:rPr>
          <w:color w:val="000000"/>
          <w:sz w:val="28"/>
          <w:szCs w:val="28"/>
        </w:rPr>
      </w:pPr>
      <w:r w:rsidRPr="00397F97">
        <w:rPr>
          <w:color w:val="000000"/>
          <w:sz w:val="28"/>
          <w:szCs w:val="28"/>
        </w:rPr>
        <w:lastRenderedPageBreak/>
        <w:t>Холкин И. И.</w:t>
      </w:r>
      <w:r w:rsidRPr="00397F97">
        <w:rPr>
          <w:sz w:val="28"/>
          <w:szCs w:val="28"/>
        </w:rPr>
        <w:t xml:space="preserve"> </w:t>
      </w:r>
      <w:r w:rsidRPr="00397F97">
        <w:rPr>
          <w:color w:val="000000"/>
          <w:sz w:val="28"/>
          <w:szCs w:val="28"/>
        </w:rPr>
        <w:t>Веб-программирование.</w:t>
      </w:r>
      <w:r w:rsidRPr="00397F97">
        <w:rPr>
          <w:sz w:val="28"/>
          <w:szCs w:val="28"/>
        </w:rPr>
        <w:t xml:space="preserve"> </w:t>
      </w:r>
      <w:r w:rsidRPr="00397F97">
        <w:rPr>
          <w:color w:val="000000"/>
          <w:sz w:val="28"/>
          <w:szCs w:val="28"/>
        </w:rPr>
        <w:t>Методические указания по выполнению лабораторных и практических работ. Часть 1,2,3. Москва, МТУ МИРЭА, 2017г. (В электронном представлении).</w:t>
      </w:r>
    </w:p>
    <w:p w:rsidR="00E254A3" w:rsidRPr="00397F97" w:rsidRDefault="00E254A3" w:rsidP="00E254A3">
      <w:pPr>
        <w:numPr>
          <w:ilvl w:val="0"/>
          <w:numId w:val="5"/>
        </w:numPr>
        <w:suppressAutoHyphens w:val="0"/>
        <w:autoSpaceDN/>
        <w:spacing w:line="276" w:lineRule="auto"/>
        <w:jc w:val="both"/>
        <w:textAlignment w:val="auto"/>
        <w:rPr>
          <w:color w:val="000000"/>
          <w:sz w:val="28"/>
          <w:szCs w:val="28"/>
        </w:rPr>
      </w:pPr>
      <w:r w:rsidRPr="00397F97">
        <w:rPr>
          <w:color w:val="000000"/>
          <w:sz w:val="28"/>
          <w:szCs w:val="28"/>
        </w:rPr>
        <w:t xml:space="preserve">Холкин И. И. </w:t>
      </w:r>
      <w:r w:rsidRPr="00397F97">
        <w:rPr>
          <w:sz w:val="28"/>
          <w:szCs w:val="28"/>
        </w:rPr>
        <w:t>Интернет- технологии и системы. Методические указания по выполнению лабораторных</w:t>
      </w:r>
      <w:r w:rsidRPr="00397F97">
        <w:rPr>
          <w:color w:val="000000"/>
          <w:sz w:val="28"/>
          <w:szCs w:val="28"/>
        </w:rPr>
        <w:t xml:space="preserve"> и практических</w:t>
      </w:r>
      <w:r w:rsidRPr="00397F97">
        <w:rPr>
          <w:sz w:val="28"/>
          <w:szCs w:val="28"/>
        </w:rPr>
        <w:t xml:space="preserve"> работ. Часть 1 Москва, МИРЭА, 2017 г. 13 с.</w:t>
      </w:r>
      <w:r w:rsidRPr="00397F97">
        <w:rPr>
          <w:color w:val="000000"/>
          <w:sz w:val="28"/>
          <w:szCs w:val="28"/>
        </w:rPr>
        <w:t xml:space="preserve"> (В электронном представлении).</w:t>
      </w:r>
    </w:p>
    <w:p w:rsidR="00E254A3" w:rsidRPr="00397F97" w:rsidRDefault="00E254A3" w:rsidP="00E254A3">
      <w:pPr>
        <w:numPr>
          <w:ilvl w:val="0"/>
          <w:numId w:val="5"/>
        </w:numPr>
        <w:suppressAutoHyphens w:val="0"/>
        <w:autoSpaceDN/>
        <w:spacing w:line="276" w:lineRule="auto"/>
        <w:textAlignment w:val="auto"/>
        <w:rPr>
          <w:sz w:val="28"/>
          <w:szCs w:val="28"/>
        </w:rPr>
      </w:pPr>
      <w:r w:rsidRPr="00397F97">
        <w:rPr>
          <w:color w:val="000000"/>
          <w:sz w:val="28"/>
          <w:szCs w:val="28"/>
        </w:rPr>
        <w:t xml:space="preserve">Холкин И. И. </w:t>
      </w:r>
      <w:r w:rsidRPr="00397F97">
        <w:rPr>
          <w:sz w:val="28"/>
          <w:szCs w:val="28"/>
        </w:rPr>
        <w:t>Интернет-технологии и системы. Методические указания по выполнению лабораторных работ. Часть 2, № 0939, Москва, МИРЭА, 2010 г. 24 с.</w:t>
      </w:r>
      <w:r w:rsidRPr="00397F97">
        <w:rPr>
          <w:color w:val="000000"/>
          <w:sz w:val="28"/>
          <w:szCs w:val="28"/>
          <w:shd w:val="clear" w:color="auto" w:fill="FFFFFF"/>
        </w:rPr>
        <w:t xml:space="preserve">  </w:t>
      </w:r>
    </w:p>
    <w:p w:rsidR="00E254A3" w:rsidRPr="00397F97" w:rsidRDefault="00E254A3" w:rsidP="00E254A3">
      <w:pPr>
        <w:numPr>
          <w:ilvl w:val="0"/>
          <w:numId w:val="5"/>
        </w:numPr>
        <w:suppressAutoHyphens w:val="0"/>
        <w:autoSpaceDN/>
        <w:spacing w:line="276" w:lineRule="auto"/>
        <w:textAlignment w:val="auto"/>
        <w:rPr>
          <w:sz w:val="28"/>
          <w:szCs w:val="28"/>
        </w:rPr>
      </w:pPr>
      <w:r w:rsidRPr="00397F97">
        <w:rPr>
          <w:color w:val="000000"/>
          <w:sz w:val="28"/>
          <w:szCs w:val="28"/>
          <w:shd w:val="clear" w:color="auto" w:fill="FFFFFF"/>
        </w:rPr>
        <w:t>Дронов</w:t>
      </w:r>
      <w:r w:rsidRPr="00397F97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97F97">
        <w:rPr>
          <w:color w:val="000000"/>
          <w:sz w:val="28"/>
          <w:szCs w:val="28"/>
          <w:shd w:val="clear" w:color="auto" w:fill="FFFFFF"/>
        </w:rPr>
        <w:t>В</w:t>
      </w:r>
      <w:r w:rsidRPr="00397F97">
        <w:rPr>
          <w:color w:val="000000"/>
          <w:sz w:val="28"/>
          <w:szCs w:val="28"/>
          <w:shd w:val="clear" w:color="auto" w:fill="FFFFFF"/>
          <w:lang w:val="en-US"/>
        </w:rPr>
        <w:t xml:space="preserve">. PHP 5/6, MySQL 5/6 </w:t>
      </w:r>
      <w:r w:rsidRPr="00397F97">
        <w:rPr>
          <w:color w:val="000000"/>
          <w:sz w:val="28"/>
          <w:szCs w:val="28"/>
          <w:shd w:val="clear" w:color="auto" w:fill="FFFFFF"/>
        </w:rPr>
        <w:t>и</w:t>
      </w:r>
      <w:r w:rsidRPr="00397F97">
        <w:rPr>
          <w:color w:val="000000"/>
          <w:sz w:val="28"/>
          <w:szCs w:val="28"/>
          <w:shd w:val="clear" w:color="auto" w:fill="FFFFFF"/>
          <w:lang w:val="en-US"/>
        </w:rPr>
        <w:t xml:space="preserve"> Dreamweaver CS4. </w:t>
      </w:r>
      <w:r>
        <w:rPr>
          <w:color w:val="000000"/>
          <w:sz w:val="28"/>
          <w:szCs w:val="28"/>
          <w:shd w:val="clear" w:color="auto" w:fill="FFFFFF"/>
        </w:rPr>
        <w:t xml:space="preserve">Разработка </w:t>
      </w:r>
      <w:r w:rsidRPr="00397F97">
        <w:rPr>
          <w:color w:val="000000"/>
          <w:sz w:val="28"/>
          <w:szCs w:val="28"/>
          <w:shd w:val="clear" w:color="auto" w:fill="FFFFFF"/>
        </w:rPr>
        <w:t xml:space="preserve">интерактивных </w:t>
      </w:r>
      <w:proofErr w:type="spellStart"/>
      <w:r w:rsidRPr="00397F97">
        <w:rPr>
          <w:color w:val="000000"/>
          <w:sz w:val="28"/>
          <w:szCs w:val="28"/>
          <w:shd w:val="clear" w:color="auto" w:fill="FFFFFF"/>
        </w:rPr>
        <w:t>Web</w:t>
      </w:r>
      <w:proofErr w:type="spellEnd"/>
      <w:r w:rsidRPr="00397F97">
        <w:rPr>
          <w:color w:val="000000"/>
          <w:sz w:val="28"/>
          <w:szCs w:val="28"/>
          <w:shd w:val="clear" w:color="auto" w:fill="FFFFFF"/>
        </w:rPr>
        <w:t>-сайтов; БХВ-Петербург - Москва, 2009. - 544 c.</w:t>
      </w:r>
    </w:p>
    <w:p w:rsidR="00E254A3" w:rsidRPr="00FB1214" w:rsidRDefault="00E254A3" w:rsidP="00E254A3">
      <w:pPr>
        <w:numPr>
          <w:ilvl w:val="0"/>
          <w:numId w:val="5"/>
        </w:numPr>
        <w:suppressAutoHyphens w:val="0"/>
        <w:autoSpaceDN/>
        <w:spacing w:line="276" w:lineRule="auto"/>
        <w:textAlignment w:val="auto"/>
        <w:rPr>
          <w:sz w:val="28"/>
          <w:szCs w:val="28"/>
        </w:rPr>
      </w:pPr>
      <w:proofErr w:type="spellStart"/>
      <w:r w:rsidRPr="00397F97">
        <w:rPr>
          <w:color w:val="000000"/>
          <w:sz w:val="28"/>
          <w:szCs w:val="28"/>
          <w:shd w:val="clear" w:color="auto" w:fill="FFFFFF"/>
        </w:rPr>
        <w:t>Дакетт</w:t>
      </w:r>
      <w:proofErr w:type="spellEnd"/>
      <w:r w:rsidRPr="00397F97">
        <w:rPr>
          <w:color w:val="000000"/>
          <w:sz w:val="28"/>
          <w:szCs w:val="28"/>
          <w:shd w:val="clear" w:color="auto" w:fill="FFFFFF"/>
        </w:rPr>
        <w:t xml:space="preserve"> Джон HTML и CSS. Разработка и дизайн веб-сайтов (+ CD-ROM); </w:t>
      </w:r>
      <w:proofErr w:type="spellStart"/>
      <w:r w:rsidRPr="00397F97">
        <w:rPr>
          <w:color w:val="000000"/>
          <w:sz w:val="28"/>
          <w:szCs w:val="28"/>
          <w:shd w:val="clear" w:color="auto" w:fill="FFFFFF"/>
        </w:rPr>
        <w:t>Эксмо</w:t>
      </w:r>
      <w:proofErr w:type="spellEnd"/>
      <w:r w:rsidRPr="00397F97">
        <w:rPr>
          <w:color w:val="000000"/>
          <w:sz w:val="28"/>
          <w:szCs w:val="28"/>
          <w:shd w:val="clear" w:color="auto" w:fill="FFFFFF"/>
        </w:rPr>
        <w:t xml:space="preserve"> - Москва, 2013. - 480 c.</w:t>
      </w:r>
    </w:p>
    <w:p w:rsidR="00FB1214" w:rsidRPr="00FB05E1" w:rsidRDefault="00FB1214" w:rsidP="00FB1214">
      <w:pPr>
        <w:pStyle w:val="ac"/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B05E1">
        <w:rPr>
          <w:rFonts w:ascii="Times New Roman" w:hAnsi="Times New Roman" w:cs="Times New Roman"/>
          <w:sz w:val="28"/>
          <w:szCs w:val="28"/>
        </w:rPr>
        <w:t>Ташков</w:t>
      </w:r>
      <w:proofErr w:type="spellEnd"/>
      <w:r w:rsidRPr="00FB05E1">
        <w:rPr>
          <w:rFonts w:ascii="Times New Roman" w:hAnsi="Times New Roman" w:cs="Times New Roman"/>
          <w:sz w:val="28"/>
          <w:szCs w:val="28"/>
        </w:rPr>
        <w:t xml:space="preserve"> ПА. Веб-мастеринг на 100 %: HTML, CSS, </w:t>
      </w:r>
      <w:proofErr w:type="spellStart"/>
      <w:r w:rsidRPr="00FB05E1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FB05E1">
        <w:rPr>
          <w:rFonts w:ascii="Times New Roman" w:hAnsi="Times New Roman" w:cs="Times New Roman"/>
          <w:sz w:val="28"/>
          <w:szCs w:val="28"/>
        </w:rPr>
        <w:t>, PHP, CMS, AJAX, раскрутка. —СПб.: Питер, 2010. — 512 с.: ил. — (Серия «На 100%»</w:t>
      </w:r>
      <w:proofErr w:type="gramStart"/>
      <w:r w:rsidRPr="00FB05E1">
        <w:rPr>
          <w:rFonts w:ascii="Times New Roman" w:hAnsi="Times New Roman" w:cs="Times New Roman"/>
          <w:sz w:val="28"/>
          <w:szCs w:val="28"/>
        </w:rPr>
        <w:t>).ISBN</w:t>
      </w:r>
      <w:proofErr w:type="gramEnd"/>
      <w:r w:rsidRPr="00FB05E1">
        <w:rPr>
          <w:rFonts w:ascii="Times New Roman" w:hAnsi="Times New Roman" w:cs="Times New Roman"/>
          <w:sz w:val="28"/>
          <w:szCs w:val="28"/>
        </w:rPr>
        <w:t xml:space="preserve"> 978-5-49807-826-7</w:t>
      </w:r>
    </w:p>
    <w:p w:rsidR="00FB1214" w:rsidRPr="00397F97" w:rsidRDefault="00FB1214" w:rsidP="00FB1214">
      <w:pPr>
        <w:suppressAutoHyphens w:val="0"/>
        <w:autoSpaceDN/>
        <w:spacing w:line="276" w:lineRule="auto"/>
        <w:ind w:left="360"/>
        <w:textAlignment w:val="auto"/>
        <w:rPr>
          <w:rStyle w:val="a7"/>
          <w:b w:val="0"/>
          <w:bCs w:val="0"/>
          <w:sz w:val="28"/>
          <w:szCs w:val="28"/>
        </w:rPr>
      </w:pPr>
    </w:p>
    <w:p w:rsidR="008E2C6E" w:rsidRPr="008E2C6E" w:rsidRDefault="008E2C6E" w:rsidP="008E2C6E">
      <w:pPr>
        <w:pStyle w:val="a3"/>
        <w:tabs>
          <w:tab w:val="left" w:pos="2390"/>
        </w:tabs>
        <w:spacing w:line="360" w:lineRule="auto"/>
        <w:jc w:val="both"/>
        <w:rPr>
          <w:rStyle w:val="a7"/>
          <w:sz w:val="28"/>
          <w:szCs w:val="28"/>
        </w:rPr>
      </w:pPr>
    </w:p>
    <w:sectPr w:rsidR="008E2C6E" w:rsidRPr="008E2C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spacing w:val="-6"/>
        <w:sz w:val="32"/>
      </w:rPr>
    </w:lvl>
  </w:abstractNum>
  <w:abstractNum w:abstractNumId="1" w15:restartNumberingAfterBreak="0">
    <w:nsid w:val="00000006"/>
    <w:multiLevelType w:val="singleLevel"/>
    <w:tmpl w:val="00000006"/>
    <w:name w:val="WW8Num5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pacing w:val="-3"/>
        <w:sz w:val="32"/>
        <w:szCs w:val="32"/>
      </w:rPr>
    </w:lvl>
  </w:abstractNum>
  <w:abstractNum w:abstractNumId="2" w15:restartNumberingAfterBreak="0">
    <w:nsid w:val="00000007"/>
    <w:multiLevelType w:val="singleLevel"/>
    <w:tmpl w:val="00000007"/>
    <w:name w:val="WW8Num6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 w:hint="default"/>
        <w:b/>
        <w:spacing w:val="-6"/>
        <w:sz w:val="32"/>
      </w:rPr>
    </w:lvl>
  </w:abstractNum>
  <w:abstractNum w:abstractNumId="3" w15:restartNumberingAfterBreak="0">
    <w:nsid w:val="0846079E"/>
    <w:multiLevelType w:val="hybridMultilevel"/>
    <w:tmpl w:val="CD943A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376AB"/>
    <w:multiLevelType w:val="hybridMultilevel"/>
    <w:tmpl w:val="E08AAF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1C0074"/>
    <w:multiLevelType w:val="hybridMultilevel"/>
    <w:tmpl w:val="116EF9EC"/>
    <w:lvl w:ilvl="0" w:tplc="4DF875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85A4F68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9AB0C12A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D8B0904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8434B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2B6DA86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D86888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970315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1EB4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4D48770A"/>
    <w:multiLevelType w:val="hybridMultilevel"/>
    <w:tmpl w:val="2430A1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D6F2F12"/>
    <w:multiLevelType w:val="hybridMultilevel"/>
    <w:tmpl w:val="E806DCB4"/>
    <w:lvl w:ilvl="0" w:tplc="081C61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752CE5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73AB2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240F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D5C501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73E8E54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0651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3B8F6E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D842122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5D1"/>
    <w:rsid w:val="00040E91"/>
    <w:rsid w:val="0004187C"/>
    <w:rsid w:val="000553CC"/>
    <w:rsid w:val="00104D0F"/>
    <w:rsid w:val="00156348"/>
    <w:rsid w:val="001645A3"/>
    <w:rsid w:val="001A33AF"/>
    <w:rsid w:val="00260455"/>
    <w:rsid w:val="002B6765"/>
    <w:rsid w:val="002C0E7D"/>
    <w:rsid w:val="002D3A07"/>
    <w:rsid w:val="0037005F"/>
    <w:rsid w:val="003835D1"/>
    <w:rsid w:val="003D5712"/>
    <w:rsid w:val="004B4E28"/>
    <w:rsid w:val="0052536B"/>
    <w:rsid w:val="005A2F03"/>
    <w:rsid w:val="00600566"/>
    <w:rsid w:val="006E28B6"/>
    <w:rsid w:val="00712783"/>
    <w:rsid w:val="007D6782"/>
    <w:rsid w:val="00820B73"/>
    <w:rsid w:val="00827E4D"/>
    <w:rsid w:val="008D6C5A"/>
    <w:rsid w:val="008E2C6E"/>
    <w:rsid w:val="009002B1"/>
    <w:rsid w:val="009043E1"/>
    <w:rsid w:val="009528D8"/>
    <w:rsid w:val="00965385"/>
    <w:rsid w:val="009B4F6A"/>
    <w:rsid w:val="00A64460"/>
    <w:rsid w:val="00A86F2A"/>
    <w:rsid w:val="00AD31D5"/>
    <w:rsid w:val="00B12F44"/>
    <w:rsid w:val="00BB798A"/>
    <w:rsid w:val="00C62C70"/>
    <w:rsid w:val="00CC24C7"/>
    <w:rsid w:val="00CE3B54"/>
    <w:rsid w:val="00DB3FE0"/>
    <w:rsid w:val="00DC565C"/>
    <w:rsid w:val="00E254A3"/>
    <w:rsid w:val="00EB08B1"/>
    <w:rsid w:val="00EE5819"/>
    <w:rsid w:val="00F43698"/>
    <w:rsid w:val="00FB1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7DD48"/>
  <w15:docId w15:val="{99FC223F-2862-4233-894A-808A491AC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rsid w:val="0037005F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rsid w:val="0037005F"/>
    <w:pPr>
      <w:keepNext/>
      <w:jc w:val="center"/>
      <w:outlineLvl w:val="0"/>
    </w:pPr>
    <w:rPr>
      <w:b/>
      <w:bCs/>
      <w:caps/>
    </w:rPr>
  </w:style>
  <w:style w:type="paragraph" w:styleId="2">
    <w:name w:val="heading 2"/>
    <w:basedOn w:val="a"/>
    <w:next w:val="a"/>
    <w:link w:val="20"/>
    <w:uiPriority w:val="9"/>
    <w:unhideWhenUsed/>
    <w:qFormat/>
    <w:rsid w:val="009653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7005F"/>
    <w:rPr>
      <w:rFonts w:ascii="Times New Roman" w:eastAsia="Times New Roman" w:hAnsi="Times New Roman" w:cs="Times New Roman"/>
      <w:b/>
      <w:bCs/>
      <w:caps/>
      <w:sz w:val="24"/>
      <w:szCs w:val="24"/>
      <w:lang w:eastAsia="ru-RU"/>
    </w:rPr>
  </w:style>
  <w:style w:type="paragraph" w:styleId="a3">
    <w:name w:val="Body Text"/>
    <w:basedOn w:val="a"/>
    <w:link w:val="a4"/>
    <w:rsid w:val="0037005F"/>
    <w:pPr>
      <w:spacing w:after="120"/>
    </w:pPr>
  </w:style>
  <w:style w:type="character" w:customStyle="1" w:styleId="a4">
    <w:name w:val="Основной текст Знак"/>
    <w:basedOn w:val="a0"/>
    <w:link w:val="a3"/>
    <w:rsid w:val="0037005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37005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7005F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translation-chunk">
    <w:name w:val="translation-chunk"/>
    <w:basedOn w:val="a0"/>
    <w:rsid w:val="0037005F"/>
  </w:style>
  <w:style w:type="character" w:styleId="a7">
    <w:name w:val="Strong"/>
    <w:basedOn w:val="a0"/>
    <w:qFormat/>
    <w:rsid w:val="001645A3"/>
    <w:rPr>
      <w:b/>
      <w:bCs/>
    </w:rPr>
  </w:style>
  <w:style w:type="paragraph" w:styleId="a8">
    <w:name w:val="Normal (Web)"/>
    <w:basedOn w:val="a"/>
    <w:uiPriority w:val="99"/>
    <w:rsid w:val="001645A3"/>
    <w:pPr>
      <w:suppressAutoHyphens w:val="0"/>
      <w:autoSpaceDN/>
      <w:spacing w:before="100" w:beforeAutospacing="1" w:after="100" w:afterAutospacing="1"/>
      <w:textAlignment w:val="auto"/>
    </w:pPr>
  </w:style>
  <w:style w:type="paragraph" w:styleId="a9">
    <w:name w:val="TOC Heading"/>
    <w:basedOn w:val="1"/>
    <w:next w:val="a"/>
    <w:uiPriority w:val="39"/>
    <w:unhideWhenUsed/>
    <w:qFormat/>
    <w:rsid w:val="00965385"/>
    <w:pPr>
      <w:keepLines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65385"/>
    <w:pPr>
      <w:spacing w:after="100"/>
    </w:pPr>
  </w:style>
  <w:style w:type="character" w:styleId="aa">
    <w:name w:val="Hyperlink"/>
    <w:basedOn w:val="a0"/>
    <w:uiPriority w:val="99"/>
    <w:unhideWhenUsed/>
    <w:rsid w:val="00965385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96538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65385"/>
    <w:pPr>
      <w:spacing w:after="100"/>
      <w:ind w:left="240"/>
    </w:pPr>
  </w:style>
  <w:style w:type="table" w:styleId="ab">
    <w:name w:val="Table Grid"/>
    <w:basedOn w:val="a1"/>
    <w:uiPriority w:val="39"/>
    <w:rsid w:val="002B67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156348"/>
    <w:pPr>
      <w:suppressAutoHyphens w:val="0"/>
      <w:autoSpaceDN/>
      <w:spacing w:after="200" w:line="276" w:lineRule="auto"/>
      <w:ind w:left="720"/>
      <w:contextualSpacing/>
      <w:textAlignment w:val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d">
    <w:name w:val="FollowedHyperlink"/>
    <w:basedOn w:val="a0"/>
    <w:uiPriority w:val="99"/>
    <w:semiHidden/>
    <w:unhideWhenUsed/>
    <w:rsid w:val="00FB1214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A33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A33AF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e">
    <w:name w:val="Курсовая работа (заголовок) Знак"/>
    <w:basedOn w:val="a0"/>
    <w:link w:val="af"/>
    <w:locked/>
    <w:rsid w:val="00040E91"/>
    <w:rPr>
      <w:rFonts w:ascii="Times New Roman" w:eastAsiaTheme="majorEastAsia" w:hAnsi="Times New Roman" w:cs="Times New Roman"/>
      <w:b/>
      <w:sz w:val="32"/>
      <w:szCs w:val="32"/>
      <w:lang w:eastAsia="ru-RU"/>
    </w:rPr>
  </w:style>
  <w:style w:type="paragraph" w:customStyle="1" w:styleId="af">
    <w:name w:val="Курсовая работа (заголовок)"/>
    <w:basedOn w:val="1"/>
    <w:next w:val="a"/>
    <w:link w:val="ae"/>
    <w:qFormat/>
    <w:rsid w:val="00040E91"/>
    <w:pPr>
      <w:keepLines/>
      <w:suppressAutoHyphens w:val="0"/>
      <w:autoSpaceDN/>
      <w:spacing w:after="120" w:line="256" w:lineRule="auto"/>
      <w:jc w:val="right"/>
      <w:textAlignment w:val="auto"/>
    </w:pPr>
    <w:rPr>
      <w:rFonts w:eastAsiaTheme="majorEastAsia"/>
      <w:bCs w:val="0"/>
      <w:caps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6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egor1wtf.github.io/search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8D943-40E0-4E0D-BB4F-6A17FBABE3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983</Words>
  <Characters>5604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Арсений Арсений</dc:creator>
  <cp:keywords/>
  <dc:description/>
  <cp:lastModifiedBy>Leonid Brodskiy</cp:lastModifiedBy>
  <cp:revision>4</cp:revision>
  <cp:lastPrinted>2018-09-21T06:29:00Z</cp:lastPrinted>
  <dcterms:created xsi:type="dcterms:W3CDTF">2018-09-22T11:47:00Z</dcterms:created>
  <dcterms:modified xsi:type="dcterms:W3CDTF">2018-10-01T16:21:00Z</dcterms:modified>
</cp:coreProperties>
</file>